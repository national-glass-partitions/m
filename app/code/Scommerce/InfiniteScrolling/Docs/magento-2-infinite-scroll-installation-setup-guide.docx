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F2639A" w:rsidRPr="00E42BFE" w:rsidRDefault="00F2639A" w:rsidP="00B34E73">
      <w:pPr>
        <w:rPr>
          <w:rFonts w:ascii="Arial" w:eastAsia="Times New Roman" w:hAnsi="Arial" w:cs="Arial"/>
          <w:b/>
          <w:bCs/>
          <w:color w:val="365F91"/>
          <w:sz w:val="36"/>
          <w:szCs w:val="36"/>
          <w:lang w:eastAsia="en-GB"/>
        </w:rPr>
      </w:pPr>
    </w:p>
    <w:p w:rsidR="00E5306D" w:rsidRPr="00E42BFE" w:rsidRDefault="00E5306D" w:rsidP="00B34E73">
      <w:pPr>
        <w:rPr>
          <w:rFonts w:ascii="Arial" w:eastAsia="Times New Roman" w:hAnsi="Arial" w:cs="Arial"/>
          <w:b/>
          <w:bCs/>
          <w:color w:val="365F91"/>
          <w:sz w:val="36"/>
          <w:szCs w:val="36"/>
          <w:lang w:eastAsia="en-GB"/>
        </w:rPr>
      </w:pPr>
    </w:p>
    <w:p w:rsidR="00E5306D" w:rsidRPr="00E42BFE" w:rsidRDefault="00E5306D" w:rsidP="00B34E73">
      <w:pPr>
        <w:rPr>
          <w:rFonts w:ascii="Arial" w:eastAsia="Times New Roman" w:hAnsi="Arial" w:cs="Arial"/>
          <w:b/>
          <w:bCs/>
          <w:color w:val="365F91"/>
          <w:sz w:val="36"/>
          <w:szCs w:val="36"/>
          <w:lang w:eastAsia="en-GB"/>
        </w:rPr>
      </w:pPr>
    </w:p>
    <w:p w:rsidR="00AC461B" w:rsidRPr="00E42BFE" w:rsidRDefault="00AC461B" w:rsidP="00B34E73">
      <w:pPr>
        <w:rPr>
          <w:rFonts w:ascii="Arial" w:eastAsia="Times New Roman" w:hAnsi="Arial" w:cs="Arial"/>
          <w:b/>
          <w:bCs/>
          <w:color w:val="365F91"/>
          <w:sz w:val="36"/>
          <w:szCs w:val="36"/>
          <w:lang w:eastAsia="en-GB"/>
        </w:rPr>
      </w:pPr>
    </w:p>
    <w:p w:rsidR="00E5306D" w:rsidRDefault="00E5306D" w:rsidP="00B34E73">
      <w:pPr>
        <w:rPr>
          <w:rFonts w:ascii="Arial" w:eastAsia="Times New Roman" w:hAnsi="Arial" w:cs="Arial"/>
          <w:b/>
          <w:bCs/>
          <w:color w:val="365F91"/>
          <w:sz w:val="36"/>
          <w:szCs w:val="36"/>
          <w:lang w:eastAsia="en-GB"/>
        </w:rPr>
      </w:pPr>
    </w:p>
    <w:p w:rsidR="009D1EDD" w:rsidRPr="00E42BFE" w:rsidRDefault="009D1EDD" w:rsidP="00B34E73">
      <w:pPr>
        <w:rPr>
          <w:rFonts w:ascii="Arial" w:eastAsia="Times New Roman" w:hAnsi="Arial" w:cs="Arial"/>
          <w:b/>
          <w:bCs/>
          <w:color w:val="365F91"/>
          <w:sz w:val="36"/>
          <w:szCs w:val="36"/>
          <w:lang w:eastAsia="en-GB"/>
        </w:rPr>
      </w:pPr>
    </w:p>
    <w:p w:rsidR="00D80105" w:rsidRDefault="00D80105" w:rsidP="00B34E73">
      <w:pPr>
        <w:rPr>
          <w:rFonts w:ascii="Arial" w:eastAsia="Times New Roman" w:hAnsi="Arial" w:cs="Arial"/>
          <w:b/>
          <w:bCs/>
          <w:color w:val="365F91"/>
          <w:sz w:val="36"/>
          <w:szCs w:val="36"/>
          <w:lang w:eastAsia="en-GB"/>
        </w:rPr>
      </w:pPr>
    </w:p>
    <w:p w:rsidR="004B4C52" w:rsidRDefault="00A40F8E" w:rsidP="00B34E73">
      <w:pPr>
        <w:rPr>
          <w:rFonts w:ascii="Arial" w:eastAsia="Times New Roman" w:hAnsi="Arial" w:cs="Arial"/>
          <w:b/>
          <w:bCs/>
          <w:color w:val="365F91"/>
          <w:sz w:val="36"/>
          <w:szCs w:val="36"/>
          <w:lang w:eastAsia="en-GB"/>
        </w:rPr>
      </w:pPr>
      <w:r w:rsidRPr="00E42BFE">
        <w:rPr>
          <w:rFonts w:ascii="Arial" w:hAnsi="Arial" w:cs="Arial"/>
          <w:noProof/>
          <w:lang w:val="en-IN" w:eastAsia="en-IN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1722120</wp:posOffset>
            </wp:positionH>
            <wp:positionV relativeFrom="paragraph">
              <wp:posOffset>0</wp:posOffset>
            </wp:positionV>
            <wp:extent cx="2674620" cy="731520"/>
            <wp:effectExtent l="19050" t="0" r="0" b="0"/>
            <wp:wrapSquare wrapText="left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-23" t="-85" r="-23" b="-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7315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B4C52" w:rsidRPr="00E42BFE" w:rsidRDefault="004B4C52" w:rsidP="00B34E73">
      <w:pPr>
        <w:rPr>
          <w:rFonts w:ascii="Arial" w:eastAsia="Times New Roman" w:hAnsi="Arial" w:cs="Arial"/>
          <w:b/>
          <w:bCs/>
          <w:color w:val="365F91"/>
          <w:sz w:val="36"/>
          <w:szCs w:val="36"/>
          <w:lang w:eastAsia="en-GB"/>
        </w:rPr>
      </w:pPr>
    </w:p>
    <w:p w:rsidR="006422B1" w:rsidRPr="00E42BFE" w:rsidRDefault="006422B1" w:rsidP="004B4C52">
      <w:pPr>
        <w:pStyle w:val="Heading1"/>
        <w:numPr>
          <w:ilvl w:val="0"/>
          <w:numId w:val="0"/>
        </w:numPr>
        <w:ind w:left="720"/>
        <w:jc w:val="center"/>
        <w:rPr>
          <w:rFonts w:ascii="Arial" w:hAnsi="Arial" w:cs="Arial"/>
        </w:rPr>
      </w:pPr>
      <w:bookmarkStart w:id="0" w:name="_Toc26461186"/>
      <w:bookmarkStart w:id="1" w:name="_Toc29222337"/>
      <w:bookmarkStart w:id="2" w:name="_Toc29228033"/>
      <w:bookmarkStart w:id="3" w:name="_Toc29597725"/>
      <w:r w:rsidRPr="00E42BFE">
        <w:rPr>
          <w:rFonts w:ascii="Arial" w:hAnsi="Arial" w:cs="Arial"/>
          <w:sz w:val="36"/>
          <w:szCs w:val="36"/>
        </w:rPr>
        <w:t xml:space="preserve">Installation </w:t>
      </w:r>
      <w:bookmarkEnd w:id="0"/>
      <w:r w:rsidR="00260B39" w:rsidRPr="00E42BFE">
        <w:rPr>
          <w:rFonts w:ascii="Arial" w:hAnsi="Arial" w:cs="Arial"/>
          <w:sz w:val="36"/>
          <w:szCs w:val="36"/>
        </w:rPr>
        <w:t>and User Guide</w:t>
      </w:r>
      <w:r w:rsidR="00B56AD4" w:rsidRPr="00E42BFE">
        <w:rPr>
          <w:rFonts w:ascii="Arial" w:hAnsi="Arial" w:cs="Arial"/>
          <w:sz w:val="36"/>
          <w:szCs w:val="36"/>
        </w:rPr>
        <w:t xml:space="preserve"> for</w:t>
      </w:r>
      <w:bookmarkEnd w:id="1"/>
      <w:bookmarkEnd w:id="2"/>
      <w:bookmarkEnd w:id="3"/>
    </w:p>
    <w:p w:rsidR="00261328" w:rsidRPr="00E42BFE" w:rsidRDefault="00B56AD4" w:rsidP="004B4C52">
      <w:pPr>
        <w:pStyle w:val="Heading1"/>
        <w:numPr>
          <w:ilvl w:val="0"/>
          <w:numId w:val="0"/>
        </w:numPr>
        <w:spacing w:before="0"/>
        <w:ind w:left="720"/>
        <w:jc w:val="center"/>
        <w:rPr>
          <w:rFonts w:ascii="Arial" w:hAnsi="Arial" w:cs="Arial"/>
          <w:sz w:val="36"/>
          <w:szCs w:val="36"/>
        </w:rPr>
      </w:pPr>
      <w:bookmarkStart w:id="4" w:name="_Toc29222338"/>
      <w:bookmarkStart w:id="5" w:name="_Toc29228034"/>
      <w:bookmarkStart w:id="6" w:name="_Toc29597726"/>
      <w:r w:rsidRPr="00E42BFE">
        <w:rPr>
          <w:rFonts w:ascii="Arial" w:hAnsi="Arial" w:cs="Arial"/>
          <w:sz w:val="36"/>
          <w:szCs w:val="36"/>
        </w:rPr>
        <w:t>Magento 2 AJAX Infinite Scroll Extension</w:t>
      </w:r>
      <w:bookmarkEnd w:id="4"/>
      <w:bookmarkEnd w:id="5"/>
      <w:bookmarkEnd w:id="6"/>
      <w:r w:rsidR="00261328" w:rsidRPr="00E42BFE">
        <w:rPr>
          <w:rFonts w:ascii="Arial" w:hAnsi="Arial" w:cs="Arial"/>
          <w:sz w:val="36"/>
          <w:szCs w:val="36"/>
        </w:rPr>
        <w:t xml:space="preserve"> </w:t>
      </w:r>
    </w:p>
    <w:p w:rsidR="000B01FB" w:rsidRPr="00E42BFE" w:rsidRDefault="004B4C52" w:rsidP="004B4C52">
      <w:pPr>
        <w:ind w:left="720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 xml:space="preserve"> </w:t>
      </w:r>
    </w:p>
    <w:p w:rsidR="000B01FB" w:rsidRPr="00E42BFE" w:rsidRDefault="000B01FB">
      <w:pPr>
        <w:rPr>
          <w:rFonts w:ascii="Arial" w:hAnsi="Arial" w:cs="Arial"/>
          <w:lang w:eastAsia="en-GB"/>
        </w:rPr>
      </w:pPr>
    </w:p>
    <w:p w:rsidR="00F93DA1" w:rsidRPr="00E42BFE" w:rsidRDefault="00F93DA1">
      <w:pPr>
        <w:rPr>
          <w:rFonts w:ascii="Arial" w:hAnsi="Arial" w:cs="Arial"/>
          <w:b/>
          <w:color w:val="17365D"/>
          <w:sz w:val="24"/>
          <w:szCs w:val="24"/>
          <w:lang w:eastAsia="en-GB"/>
        </w:rPr>
      </w:pPr>
    </w:p>
    <w:p w:rsidR="00F93DA1" w:rsidRPr="00E42BFE" w:rsidRDefault="00F93DA1">
      <w:pPr>
        <w:rPr>
          <w:rFonts w:ascii="Arial" w:hAnsi="Arial" w:cs="Arial"/>
          <w:b/>
          <w:color w:val="17365D"/>
          <w:sz w:val="24"/>
          <w:szCs w:val="24"/>
          <w:lang w:eastAsia="en-GB"/>
        </w:rPr>
      </w:pPr>
    </w:p>
    <w:p w:rsidR="00F269A1" w:rsidRPr="00E42BFE" w:rsidRDefault="00F269A1">
      <w:pPr>
        <w:rPr>
          <w:rFonts w:ascii="Arial" w:hAnsi="Arial" w:cs="Arial"/>
          <w:b/>
          <w:color w:val="17365D"/>
          <w:sz w:val="24"/>
          <w:szCs w:val="24"/>
          <w:lang w:eastAsia="en-GB"/>
        </w:rPr>
      </w:pPr>
    </w:p>
    <w:p w:rsidR="001A1254" w:rsidRPr="00E42BFE" w:rsidRDefault="001A1254">
      <w:pPr>
        <w:rPr>
          <w:rFonts w:ascii="Arial" w:hAnsi="Arial" w:cs="Arial"/>
          <w:b/>
          <w:color w:val="17365D"/>
          <w:sz w:val="24"/>
          <w:szCs w:val="24"/>
          <w:lang w:eastAsia="en-GB"/>
        </w:rPr>
      </w:pPr>
    </w:p>
    <w:p w:rsidR="001A1254" w:rsidRDefault="001A1254">
      <w:pPr>
        <w:rPr>
          <w:rFonts w:ascii="Arial" w:hAnsi="Arial" w:cs="Arial"/>
          <w:b/>
          <w:color w:val="17365D"/>
          <w:sz w:val="24"/>
          <w:szCs w:val="24"/>
          <w:lang w:eastAsia="en-GB"/>
        </w:rPr>
      </w:pPr>
    </w:p>
    <w:p w:rsidR="00E42BFE" w:rsidRDefault="00E42BFE">
      <w:pPr>
        <w:rPr>
          <w:rFonts w:ascii="Arial" w:hAnsi="Arial" w:cs="Arial"/>
          <w:b/>
          <w:color w:val="17365D"/>
          <w:sz w:val="24"/>
          <w:szCs w:val="24"/>
          <w:lang w:eastAsia="en-GB"/>
        </w:rPr>
      </w:pPr>
    </w:p>
    <w:p w:rsidR="00E42BFE" w:rsidRDefault="00E42BFE">
      <w:pPr>
        <w:rPr>
          <w:rFonts w:ascii="Arial" w:hAnsi="Arial" w:cs="Arial"/>
          <w:b/>
          <w:color w:val="17365D"/>
          <w:sz w:val="24"/>
          <w:szCs w:val="24"/>
          <w:lang w:eastAsia="en-GB"/>
        </w:rPr>
      </w:pPr>
    </w:p>
    <w:p w:rsidR="00E42BFE" w:rsidRPr="00E42BFE" w:rsidRDefault="00E42BFE">
      <w:pPr>
        <w:rPr>
          <w:rFonts w:ascii="Arial" w:hAnsi="Arial" w:cs="Arial"/>
          <w:b/>
          <w:color w:val="17365D"/>
          <w:sz w:val="24"/>
          <w:szCs w:val="24"/>
          <w:lang w:eastAsia="en-GB"/>
        </w:rPr>
      </w:pPr>
    </w:p>
    <w:p w:rsidR="001A1254" w:rsidRPr="00E42BFE" w:rsidRDefault="001A1254">
      <w:pPr>
        <w:rPr>
          <w:rFonts w:ascii="Arial" w:hAnsi="Arial" w:cs="Arial"/>
          <w:b/>
          <w:color w:val="17365D"/>
          <w:sz w:val="24"/>
          <w:szCs w:val="24"/>
          <w:lang w:eastAsia="en-GB"/>
        </w:rPr>
      </w:pPr>
    </w:p>
    <w:p w:rsidR="00F269A1" w:rsidRPr="00E42BFE" w:rsidRDefault="00F269A1">
      <w:pPr>
        <w:rPr>
          <w:rFonts w:ascii="Arial" w:hAnsi="Arial" w:cs="Arial"/>
          <w:b/>
          <w:color w:val="17365D"/>
          <w:sz w:val="24"/>
          <w:szCs w:val="24"/>
          <w:lang w:eastAsia="en-GB"/>
        </w:rPr>
      </w:pPr>
    </w:p>
    <w:p w:rsidR="00D5701D" w:rsidRDefault="006422B1">
      <w:pPr>
        <w:rPr>
          <w:rFonts w:ascii="Arial" w:hAnsi="Arial" w:cs="Arial"/>
          <w:b/>
          <w:color w:val="17365D"/>
          <w:sz w:val="24"/>
          <w:szCs w:val="24"/>
          <w:lang w:eastAsia="en-GB"/>
        </w:rPr>
      </w:pPr>
      <w:r w:rsidRPr="00E42BFE">
        <w:rPr>
          <w:rFonts w:ascii="Arial" w:hAnsi="Arial" w:cs="Arial"/>
          <w:b/>
          <w:color w:val="17365D"/>
          <w:sz w:val="24"/>
          <w:szCs w:val="24"/>
          <w:lang w:eastAsia="en-GB"/>
        </w:rPr>
        <w:lastRenderedPageBreak/>
        <w:t xml:space="preserve">Table </w:t>
      </w:r>
      <w:r w:rsidR="0075752C" w:rsidRPr="00E42BFE">
        <w:rPr>
          <w:rFonts w:ascii="Arial" w:hAnsi="Arial" w:cs="Arial"/>
          <w:b/>
          <w:color w:val="17365D"/>
          <w:sz w:val="24"/>
          <w:szCs w:val="24"/>
          <w:lang w:eastAsia="en-GB"/>
        </w:rPr>
        <w:t>o</w:t>
      </w:r>
      <w:r w:rsidR="00F71DA1" w:rsidRPr="00E42BFE">
        <w:rPr>
          <w:rFonts w:ascii="Arial" w:hAnsi="Arial" w:cs="Arial"/>
          <w:b/>
          <w:color w:val="17365D"/>
          <w:sz w:val="24"/>
          <w:szCs w:val="24"/>
          <w:lang w:eastAsia="en-GB"/>
        </w:rPr>
        <w:t xml:space="preserve">f </w:t>
      </w:r>
      <w:r w:rsidRPr="00E42BFE">
        <w:rPr>
          <w:rFonts w:ascii="Arial" w:hAnsi="Arial" w:cs="Arial"/>
          <w:b/>
          <w:color w:val="17365D"/>
          <w:sz w:val="24"/>
          <w:szCs w:val="24"/>
          <w:lang w:eastAsia="en-GB"/>
        </w:rPr>
        <w:t>Contents</w:t>
      </w:r>
    </w:p>
    <w:p w:rsidR="00D5701D" w:rsidRPr="00D5701D" w:rsidRDefault="00D5701D" w:rsidP="00D5701D">
      <w:pPr>
        <w:spacing w:after="0"/>
        <w:rPr>
          <w:rFonts w:ascii="Arial" w:hAnsi="Arial" w:cs="Arial"/>
          <w:b/>
          <w:color w:val="17365D"/>
          <w:sz w:val="24"/>
          <w:szCs w:val="24"/>
          <w:lang w:eastAsia="en-GB"/>
        </w:rPr>
      </w:pPr>
    </w:p>
    <w:p w:rsidR="007E6A4F" w:rsidRDefault="002024A0">
      <w:pPr>
        <w:pStyle w:val="TOC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lang w:val="en-IN" w:eastAsia="en-IN"/>
        </w:rPr>
      </w:pPr>
      <w:r w:rsidRPr="00E42BFE">
        <w:rPr>
          <w:rFonts w:ascii="Arial" w:hAnsi="Arial" w:cs="Arial"/>
        </w:rPr>
        <w:fldChar w:fldCharType="begin"/>
      </w:r>
      <w:r w:rsidR="006422B1" w:rsidRPr="00E42BFE">
        <w:rPr>
          <w:rFonts w:ascii="Arial" w:hAnsi="Arial" w:cs="Arial"/>
        </w:rPr>
        <w:instrText xml:space="preserve"> TOC \o "1-2" \h \z \u \t "Heading 3,4" </w:instrText>
      </w:r>
      <w:r w:rsidRPr="00E42BFE">
        <w:rPr>
          <w:rFonts w:ascii="Arial" w:hAnsi="Arial" w:cs="Arial"/>
        </w:rPr>
        <w:fldChar w:fldCharType="separate"/>
      </w:r>
    </w:p>
    <w:p w:rsidR="007E6A4F" w:rsidRDefault="002024A0">
      <w:pPr>
        <w:pStyle w:val="TOC1"/>
        <w:tabs>
          <w:tab w:val="left" w:pos="440"/>
          <w:tab w:val="right" w:leader="dot" w:pos="9627"/>
        </w:tabs>
        <w:rPr>
          <w:rFonts w:asciiTheme="minorHAnsi" w:eastAsiaTheme="minorEastAsia" w:hAnsiTheme="minorHAnsi" w:cstheme="minorBidi"/>
          <w:noProof/>
          <w:lang w:val="en-IN" w:eastAsia="en-IN"/>
        </w:rPr>
      </w:pPr>
      <w:hyperlink w:anchor="_Toc29597727" w:history="1">
        <w:r w:rsidR="007E6A4F" w:rsidRPr="00057D17">
          <w:rPr>
            <w:rStyle w:val="Hyperlink"/>
            <w:rFonts w:ascii="Arial" w:hAnsi="Arial" w:cs="Arial"/>
            <w:noProof/>
          </w:rPr>
          <w:t>1.</w:t>
        </w:r>
        <w:r w:rsidR="007E6A4F">
          <w:rPr>
            <w:rFonts w:asciiTheme="minorHAnsi" w:eastAsiaTheme="minorEastAsia" w:hAnsiTheme="minorHAnsi" w:cstheme="minorBidi"/>
            <w:noProof/>
            <w:lang w:val="en-IN" w:eastAsia="en-IN"/>
          </w:rPr>
          <w:tab/>
        </w:r>
        <w:r w:rsidR="007E6A4F" w:rsidRPr="00057D17">
          <w:rPr>
            <w:rStyle w:val="Hyperlink"/>
            <w:rFonts w:ascii="Arial" w:hAnsi="Arial" w:cs="Arial"/>
            <w:noProof/>
          </w:rPr>
          <w:t>Installation</w:t>
        </w:r>
        <w:r w:rsidR="007E6A4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A4F">
          <w:rPr>
            <w:noProof/>
            <w:webHidden/>
          </w:rPr>
          <w:instrText xml:space="preserve"> PAGEREF _Toc29597727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35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E6A4F" w:rsidRDefault="002024A0">
      <w:pPr>
        <w:pStyle w:val="TOC1"/>
        <w:tabs>
          <w:tab w:val="left" w:pos="440"/>
          <w:tab w:val="right" w:leader="dot" w:pos="9627"/>
        </w:tabs>
        <w:rPr>
          <w:rFonts w:asciiTheme="minorHAnsi" w:eastAsiaTheme="minorEastAsia" w:hAnsiTheme="minorHAnsi" w:cstheme="minorBidi"/>
          <w:noProof/>
          <w:lang w:val="en-IN" w:eastAsia="en-IN"/>
        </w:rPr>
      </w:pPr>
      <w:hyperlink w:anchor="_Toc29597728" w:history="1">
        <w:r w:rsidR="007E6A4F" w:rsidRPr="00057D17">
          <w:rPr>
            <w:rStyle w:val="Hyperlink"/>
            <w:rFonts w:ascii="Arial" w:hAnsi="Arial" w:cs="Arial"/>
            <w:noProof/>
          </w:rPr>
          <w:t>2.</w:t>
        </w:r>
        <w:r w:rsidR="007E6A4F">
          <w:rPr>
            <w:rFonts w:asciiTheme="minorHAnsi" w:eastAsiaTheme="minorEastAsia" w:hAnsiTheme="minorHAnsi" w:cstheme="minorBidi"/>
            <w:noProof/>
            <w:lang w:val="en-IN" w:eastAsia="en-IN"/>
          </w:rPr>
          <w:tab/>
        </w:r>
        <w:r w:rsidR="007E6A4F" w:rsidRPr="00057D17">
          <w:rPr>
            <w:rStyle w:val="Hyperlink"/>
            <w:rFonts w:ascii="Arial" w:hAnsi="Arial" w:cs="Arial"/>
            <w:noProof/>
          </w:rPr>
          <w:t>Configuration Settings for Optimiser Base</w:t>
        </w:r>
        <w:r w:rsidR="007E6A4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A4F">
          <w:rPr>
            <w:noProof/>
            <w:webHidden/>
          </w:rPr>
          <w:instrText xml:space="preserve"> PAGEREF _Toc29597728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35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E6A4F" w:rsidRDefault="002024A0">
      <w:pPr>
        <w:pStyle w:val="TOC4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noProof/>
          <w:lang w:val="en-IN" w:eastAsia="en-IN"/>
        </w:rPr>
      </w:pPr>
      <w:hyperlink w:anchor="_Toc29597729" w:history="1">
        <w:r w:rsidR="007E6A4F" w:rsidRPr="00057D17">
          <w:rPr>
            <w:rStyle w:val="Hyperlink"/>
            <w:rFonts w:ascii="Symbol" w:hAnsi="Symbol" w:cs="Arial"/>
            <w:noProof/>
          </w:rPr>
          <w:t></w:t>
        </w:r>
        <w:r w:rsidR="007E6A4F">
          <w:rPr>
            <w:rFonts w:asciiTheme="minorHAnsi" w:eastAsiaTheme="minorEastAsia" w:hAnsiTheme="minorHAnsi" w:cstheme="minorBidi"/>
            <w:noProof/>
            <w:lang w:val="en-IN" w:eastAsia="en-IN"/>
          </w:rPr>
          <w:tab/>
        </w:r>
        <w:r w:rsidR="007E6A4F" w:rsidRPr="00057D17">
          <w:rPr>
            <w:rStyle w:val="Hyperlink"/>
            <w:rFonts w:ascii="Arial" w:hAnsi="Arial" w:cs="Arial"/>
            <w:noProof/>
          </w:rPr>
          <w:t>General Settings</w:t>
        </w:r>
        <w:r w:rsidR="007E6A4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A4F">
          <w:rPr>
            <w:noProof/>
            <w:webHidden/>
          </w:rPr>
          <w:instrText xml:space="preserve"> PAGEREF _Toc29597729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35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E6A4F" w:rsidRDefault="002024A0">
      <w:pPr>
        <w:pStyle w:val="TOC1"/>
        <w:tabs>
          <w:tab w:val="left" w:pos="440"/>
          <w:tab w:val="right" w:leader="dot" w:pos="9627"/>
        </w:tabs>
        <w:rPr>
          <w:rFonts w:asciiTheme="minorHAnsi" w:eastAsiaTheme="minorEastAsia" w:hAnsiTheme="minorHAnsi" w:cstheme="minorBidi"/>
          <w:noProof/>
          <w:lang w:val="en-IN" w:eastAsia="en-IN"/>
        </w:rPr>
      </w:pPr>
      <w:hyperlink w:anchor="_Toc29597730" w:history="1">
        <w:r w:rsidR="007E6A4F" w:rsidRPr="00057D17">
          <w:rPr>
            <w:rStyle w:val="Hyperlink"/>
            <w:rFonts w:ascii="Arial" w:hAnsi="Arial" w:cs="Arial"/>
            <w:noProof/>
          </w:rPr>
          <w:t>3.</w:t>
        </w:r>
        <w:r w:rsidR="007E6A4F">
          <w:rPr>
            <w:rFonts w:asciiTheme="minorHAnsi" w:eastAsiaTheme="minorEastAsia" w:hAnsiTheme="minorHAnsi" w:cstheme="minorBidi"/>
            <w:noProof/>
            <w:lang w:val="en-IN" w:eastAsia="en-IN"/>
          </w:rPr>
          <w:tab/>
        </w:r>
        <w:r w:rsidR="007E6A4F" w:rsidRPr="00057D17">
          <w:rPr>
            <w:rStyle w:val="Hyperlink"/>
            <w:rFonts w:ascii="Arial" w:hAnsi="Arial" w:cs="Arial"/>
            <w:noProof/>
          </w:rPr>
          <w:t>Configuration Settings for Infinite Scrolling</w:t>
        </w:r>
        <w:r w:rsidR="007E6A4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A4F">
          <w:rPr>
            <w:noProof/>
            <w:webHidden/>
          </w:rPr>
          <w:instrText xml:space="preserve"> PAGEREF _Toc29597730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35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E6A4F" w:rsidRDefault="002024A0">
      <w:pPr>
        <w:pStyle w:val="TOC4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noProof/>
          <w:lang w:val="en-IN" w:eastAsia="en-IN"/>
        </w:rPr>
      </w:pPr>
      <w:hyperlink w:anchor="_Toc29597731" w:history="1">
        <w:r w:rsidR="007E6A4F" w:rsidRPr="00057D17">
          <w:rPr>
            <w:rStyle w:val="Hyperlink"/>
            <w:rFonts w:ascii="Symbol" w:hAnsi="Symbol" w:cs="Arial"/>
            <w:noProof/>
          </w:rPr>
          <w:t></w:t>
        </w:r>
        <w:r w:rsidR="007E6A4F">
          <w:rPr>
            <w:rFonts w:asciiTheme="minorHAnsi" w:eastAsiaTheme="minorEastAsia" w:hAnsiTheme="minorHAnsi" w:cstheme="minorBidi"/>
            <w:noProof/>
            <w:lang w:val="en-IN" w:eastAsia="en-IN"/>
          </w:rPr>
          <w:tab/>
        </w:r>
        <w:r w:rsidR="007E6A4F" w:rsidRPr="00057D17">
          <w:rPr>
            <w:rStyle w:val="Hyperlink"/>
            <w:rFonts w:ascii="Arial" w:hAnsi="Arial" w:cs="Arial"/>
            <w:noProof/>
          </w:rPr>
          <w:t>General Settings</w:t>
        </w:r>
        <w:r w:rsidR="007E6A4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A4F">
          <w:rPr>
            <w:noProof/>
            <w:webHidden/>
          </w:rPr>
          <w:instrText xml:space="preserve"> PAGEREF _Toc29597731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35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E6A4F" w:rsidRDefault="002024A0">
      <w:pPr>
        <w:pStyle w:val="TOC1"/>
        <w:tabs>
          <w:tab w:val="left" w:pos="440"/>
          <w:tab w:val="right" w:leader="dot" w:pos="9627"/>
        </w:tabs>
        <w:rPr>
          <w:rFonts w:asciiTheme="minorHAnsi" w:eastAsiaTheme="minorEastAsia" w:hAnsiTheme="minorHAnsi" w:cstheme="minorBidi"/>
          <w:noProof/>
          <w:lang w:val="en-IN" w:eastAsia="en-IN"/>
        </w:rPr>
      </w:pPr>
      <w:hyperlink w:anchor="_Toc29597732" w:history="1">
        <w:r w:rsidR="007E6A4F" w:rsidRPr="00057D17">
          <w:rPr>
            <w:rStyle w:val="Hyperlink"/>
            <w:rFonts w:ascii="Arial" w:hAnsi="Arial" w:cs="Arial"/>
            <w:noProof/>
          </w:rPr>
          <w:t>4.</w:t>
        </w:r>
        <w:r w:rsidR="007E6A4F">
          <w:rPr>
            <w:rFonts w:asciiTheme="minorHAnsi" w:eastAsiaTheme="minorEastAsia" w:hAnsiTheme="minorHAnsi" w:cstheme="minorBidi"/>
            <w:noProof/>
            <w:lang w:val="en-IN" w:eastAsia="en-IN"/>
          </w:rPr>
          <w:tab/>
        </w:r>
        <w:r w:rsidR="007E6A4F" w:rsidRPr="00057D17">
          <w:rPr>
            <w:rStyle w:val="Hyperlink"/>
            <w:rFonts w:ascii="Arial" w:hAnsi="Arial" w:cs="Arial"/>
            <w:noProof/>
          </w:rPr>
          <w:t>Front-end S</w:t>
        </w:r>
        <w:r w:rsidR="007E6A4F">
          <w:rPr>
            <w:rStyle w:val="Hyperlink"/>
            <w:rFonts w:ascii="Arial" w:hAnsi="Arial" w:cs="Arial"/>
            <w:noProof/>
          </w:rPr>
          <w:t>ite Vi</w:t>
        </w:r>
        <w:r w:rsidR="00F86162">
          <w:rPr>
            <w:rStyle w:val="Hyperlink"/>
            <w:rFonts w:ascii="Arial" w:hAnsi="Arial" w:cs="Arial"/>
            <w:noProof/>
          </w:rPr>
          <w:t>ew of Infinite Scroll</w:t>
        </w:r>
        <w:r w:rsidR="007E6A4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A4F">
          <w:rPr>
            <w:noProof/>
            <w:webHidden/>
          </w:rPr>
          <w:instrText xml:space="preserve"> PAGEREF _Toc29597732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35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6A4F" w:rsidRDefault="002024A0">
      <w:pPr>
        <w:pStyle w:val="TOC4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noProof/>
          <w:lang w:val="en-IN" w:eastAsia="en-IN"/>
        </w:rPr>
      </w:pPr>
      <w:hyperlink w:anchor="_Toc29597733" w:history="1">
        <w:r w:rsidR="007E6A4F" w:rsidRPr="00057D17">
          <w:rPr>
            <w:rStyle w:val="Hyperlink"/>
            <w:rFonts w:ascii="Symbol" w:hAnsi="Symbol" w:cs="Arial"/>
            <w:noProof/>
          </w:rPr>
          <w:t></w:t>
        </w:r>
        <w:r w:rsidR="007E6A4F">
          <w:rPr>
            <w:rFonts w:asciiTheme="minorHAnsi" w:eastAsiaTheme="minorEastAsia" w:hAnsiTheme="minorHAnsi" w:cstheme="minorBidi"/>
            <w:noProof/>
            <w:lang w:val="en-IN" w:eastAsia="en-IN"/>
          </w:rPr>
          <w:tab/>
        </w:r>
        <w:r w:rsidR="007E6A4F" w:rsidRPr="00057D17">
          <w:rPr>
            <w:rStyle w:val="Hyperlink"/>
            <w:rFonts w:ascii="Arial" w:hAnsi="Arial" w:cs="Arial"/>
            <w:noProof/>
          </w:rPr>
          <w:t>Infinite Scroll with ‘Load More Button’ on the Category Page</w:t>
        </w:r>
        <w:r w:rsidR="007E6A4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A4F">
          <w:rPr>
            <w:noProof/>
            <w:webHidden/>
          </w:rPr>
          <w:instrText xml:space="preserve"> PAGEREF _Toc29597733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35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6A4F" w:rsidRDefault="002024A0">
      <w:pPr>
        <w:pStyle w:val="TOC4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noProof/>
          <w:lang w:val="en-IN" w:eastAsia="en-IN"/>
        </w:rPr>
      </w:pPr>
      <w:hyperlink w:anchor="_Toc29597734" w:history="1">
        <w:r w:rsidR="007E6A4F" w:rsidRPr="00057D17">
          <w:rPr>
            <w:rStyle w:val="Hyperlink"/>
            <w:rFonts w:ascii="Symbol" w:hAnsi="Symbol" w:cs="Arial"/>
            <w:noProof/>
          </w:rPr>
          <w:t></w:t>
        </w:r>
        <w:r w:rsidR="007E6A4F">
          <w:rPr>
            <w:rFonts w:asciiTheme="minorHAnsi" w:eastAsiaTheme="minorEastAsia" w:hAnsiTheme="minorHAnsi" w:cstheme="minorBidi"/>
            <w:noProof/>
            <w:lang w:val="en-IN" w:eastAsia="en-IN"/>
          </w:rPr>
          <w:tab/>
        </w:r>
        <w:r w:rsidR="007E6A4F" w:rsidRPr="00057D17">
          <w:rPr>
            <w:rStyle w:val="Hyperlink"/>
            <w:rFonts w:ascii="Arial" w:hAnsi="Arial" w:cs="Arial"/>
            <w:noProof/>
          </w:rPr>
          <w:t>Infinite Scroll with Auto Loading on the Category and Search Pages</w:t>
        </w:r>
        <w:r w:rsidR="007E6A4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A4F">
          <w:rPr>
            <w:noProof/>
            <w:webHidden/>
          </w:rPr>
          <w:instrText xml:space="preserve"> PAGEREF _Toc29597734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35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E6A4F" w:rsidRDefault="002024A0">
      <w:pPr>
        <w:pStyle w:val="TOC4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noProof/>
          <w:lang w:val="en-IN" w:eastAsia="en-IN"/>
        </w:rPr>
      </w:pPr>
      <w:hyperlink w:anchor="_Toc29597735" w:history="1">
        <w:r w:rsidR="007E6A4F" w:rsidRPr="00057D17">
          <w:rPr>
            <w:rStyle w:val="Hyperlink"/>
            <w:rFonts w:ascii="Symbol" w:hAnsi="Symbol" w:cs="Arial"/>
            <w:noProof/>
          </w:rPr>
          <w:t></w:t>
        </w:r>
        <w:r w:rsidR="007E6A4F">
          <w:rPr>
            <w:rFonts w:asciiTheme="minorHAnsi" w:eastAsiaTheme="minorEastAsia" w:hAnsiTheme="minorHAnsi" w:cstheme="minorBidi"/>
            <w:noProof/>
            <w:lang w:val="en-IN" w:eastAsia="en-IN"/>
          </w:rPr>
          <w:tab/>
        </w:r>
        <w:r w:rsidR="007E6A4F" w:rsidRPr="00057D17">
          <w:rPr>
            <w:rStyle w:val="Hyperlink"/>
            <w:rFonts w:ascii="Arial" w:hAnsi="Arial" w:cs="Arial"/>
            <w:noProof/>
          </w:rPr>
          <w:t>Auto Loading on the Category Page</w:t>
        </w:r>
        <w:r w:rsidR="007E6A4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A4F">
          <w:rPr>
            <w:noProof/>
            <w:webHidden/>
          </w:rPr>
          <w:instrText xml:space="preserve"> PAGEREF _Toc29597735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35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E6A4F" w:rsidRDefault="002024A0">
      <w:pPr>
        <w:pStyle w:val="TOC4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noProof/>
          <w:lang w:val="en-IN" w:eastAsia="en-IN"/>
        </w:rPr>
      </w:pPr>
      <w:hyperlink w:anchor="_Toc29597736" w:history="1">
        <w:r w:rsidR="007E6A4F" w:rsidRPr="00057D17">
          <w:rPr>
            <w:rStyle w:val="Hyperlink"/>
            <w:rFonts w:ascii="Symbol" w:hAnsi="Symbol" w:cs="Arial"/>
            <w:noProof/>
          </w:rPr>
          <w:t></w:t>
        </w:r>
        <w:r w:rsidR="007E6A4F">
          <w:rPr>
            <w:rFonts w:asciiTheme="minorHAnsi" w:eastAsiaTheme="minorEastAsia" w:hAnsiTheme="minorHAnsi" w:cstheme="minorBidi"/>
            <w:noProof/>
            <w:lang w:val="en-IN" w:eastAsia="en-IN"/>
          </w:rPr>
          <w:tab/>
        </w:r>
        <w:r w:rsidR="007E6A4F" w:rsidRPr="00057D17">
          <w:rPr>
            <w:rStyle w:val="Hyperlink"/>
            <w:rFonts w:ascii="Arial" w:hAnsi="Arial" w:cs="Arial"/>
            <w:noProof/>
          </w:rPr>
          <w:t>Auto Loading on the Search Page</w:t>
        </w:r>
        <w:r w:rsidR="007E6A4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A4F">
          <w:rPr>
            <w:noProof/>
            <w:webHidden/>
          </w:rPr>
          <w:instrText xml:space="preserve"> PAGEREF _Toc29597736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35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E6A4F" w:rsidRDefault="002024A0">
      <w:pPr>
        <w:pStyle w:val="TOC4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noProof/>
          <w:lang w:val="en-IN" w:eastAsia="en-IN"/>
        </w:rPr>
      </w:pPr>
      <w:hyperlink w:anchor="_Toc29597737" w:history="1">
        <w:r w:rsidR="007E6A4F" w:rsidRPr="00057D17">
          <w:rPr>
            <w:rStyle w:val="Hyperlink"/>
            <w:rFonts w:ascii="Symbol" w:hAnsi="Symbol"/>
            <w:noProof/>
            <w:lang w:val="en-IN" w:eastAsia="en-US"/>
          </w:rPr>
          <w:t></w:t>
        </w:r>
        <w:r w:rsidR="007E6A4F">
          <w:rPr>
            <w:rFonts w:asciiTheme="minorHAnsi" w:eastAsiaTheme="minorEastAsia" w:hAnsiTheme="minorHAnsi" w:cstheme="minorBidi"/>
            <w:noProof/>
            <w:lang w:val="en-IN" w:eastAsia="en-IN"/>
          </w:rPr>
          <w:tab/>
        </w:r>
        <w:r w:rsidR="007E6A4F" w:rsidRPr="00057D17">
          <w:rPr>
            <w:rStyle w:val="Hyperlink"/>
            <w:rFonts w:ascii="Arial" w:hAnsi="Arial" w:cs="Arial"/>
            <w:noProof/>
          </w:rPr>
          <w:t>Infinite Scroll with ‘Load More Button’ and Page Number</w:t>
        </w:r>
        <w:r w:rsidR="007E6A4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6A4F">
          <w:rPr>
            <w:noProof/>
            <w:webHidden/>
          </w:rPr>
          <w:instrText xml:space="preserve"> PAGEREF _Toc29597737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35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422B1" w:rsidRPr="00E42BFE" w:rsidRDefault="002024A0">
      <w:pPr>
        <w:rPr>
          <w:rFonts w:ascii="Arial" w:eastAsia="Times New Roman" w:hAnsi="Arial" w:cs="Arial"/>
          <w:lang w:val="en-IN" w:eastAsia="en-GB"/>
        </w:rPr>
      </w:pPr>
      <w:r w:rsidRPr="00E42BFE">
        <w:rPr>
          <w:rFonts w:ascii="Arial" w:hAnsi="Arial" w:cs="Arial"/>
        </w:rPr>
        <w:fldChar w:fldCharType="end"/>
      </w:r>
    </w:p>
    <w:p w:rsidR="006422B1" w:rsidRPr="00E42BFE" w:rsidRDefault="006422B1">
      <w:pPr>
        <w:pageBreakBefore/>
        <w:rPr>
          <w:rFonts w:ascii="Arial" w:hAnsi="Arial" w:cs="Arial"/>
          <w:lang w:eastAsia="en-GB"/>
        </w:rPr>
      </w:pPr>
    </w:p>
    <w:p w:rsidR="006422B1" w:rsidRPr="00E42BFE" w:rsidRDefault="006422B1">
      <w:pPr>
        <w:pStyle w:val="Heading1"/>
        <w:numPr>
          <w:ilvl w:val="0"/>
          <w:numId w:val="5"/>
        </w:numPr>
        <w:rPr>
          <w:rFonts w:ascii="Arial" w:hAnsi="Arial" w:cs="Arial"/>
        </w:rPr>
      </w:pPr>
      <w:bookmarkStart w:id="7" w:name="_Toc29597727"/>
      <w:r w:rsidRPr="00E42BFE">
        <w:rPr>
          <w:rFonts w:ascii="Arial" w:hAnsi="Arial" w:cs="Arial"/>
        </w:rPr>
        <w:t>Installation</w:t>
      </w:r>
      <w:bookmarkEnd w:id="7"/>
    </w:p>
    <w:p w:rsidR="006422B1" w:rsidRPr="00E42BFE" w:rsidRDefault="006422B1">
      <w:pPr>
        <w:pStyle w:val="ListParagraph"/>
        <w:rPr>
          <w:rFonts w:ascii="Arial" w:hAnsi="Arial" w:cs="Arial"/>
          <w:b/>
          <w:bCs/>
          <w:color w:val="E36C0A"/>
          <w:sz w:val="24"/>
          <w:szCs w:val="24"/>
        </w:rPr>
      </w:pPr>
    </w:p>
    <w:p w:rsidR="00B53243" w:rsidRPr="00E42BFE" w:rsidRDefault="006422B1" w:rsidP="00B53243">
      <w:pPr>
        <w:pStyle w:val="ListParagraph"/>
        <w:numPr>
          <w:ilvl w:val="0"/>
          <w:numId w:val="26"/>
        </w:numPr>
        <w:suppressAutoHyphens w:val="0"/>
        <w:spacing w:line="288" w:lineRule="auto"/>
        <w:jc w:val="both"/>
        <w:rPr>
          <w:rFonts w:ascii="Arial" w:hAnsi="Arial" w:cs="Arial"/>
          <w:lang w:eastAsia="en-GB"/>
        </w:rPr>
      </w:pPr>
      <w:r w:rsidRPr="00E42BFE">
        <w:rPr>
          <w:rStyle w:val="Heading3Char"/>
          <w:rFonts w:ascii="Arial" w:eastAsia="Calibri" w:hAnsi="Arial" w:cs="Arial"/>
          <w:color w:val="E36C0A"/>
          <w:sz w:val="24"/>
          <w:szCs w:val="24"/>
        </w:rPr>
        <w:t>Upload Package</w:t>
      </w:r>
      <w:r w:rsidRPr="00E42BFE">
        <w:rPr>
          <w:rStyle w:val="Heading3Char"/>
          <w:rFonts w:ascii="Arial" w:eastAsia="Calibri" w:hAnsi="Arial" w:cs="Arial"/>
          <w:bCs w:val="0"/>
          <w:color w:val="E36C0A"/>
          <w:sz w:val="24"/>
          <w:szCs w:val="24"/>
        </w:rPr>
        <w:t>:</w:t>
      </w:r>
      <w:r w:rsidRPr="00E42BFE">
        <w:rPr>
          <w:rFonts w:ascii="Arial" w:hAnsi="Arial" w:cs="Arial"/>
          <w:b/>
          <w:bCs/>
          <w:color w:val="C00000"/>
          <w:sz w:val="24"/>
          <w:szCs w:val="24"/>
        </w:rPr>
        <w:t xml:space="preserve"> </w:t>
      </w:r>
      <w:r w:rsidR="00B53243" w:rsidRPr="00E42BFE">
        <w:rPr>
          <w:rFonts w:ascii="Arial" w:hAnsi="Arial" w:cs="Arial"/>
        </w:rPr>
        <w:t>Upload the content of the module to your root folder. This will not overwrite the existing Magento folder or files, only the new contents will be added.</w:t>
      </w:r>
    </w:p>
    <w:p w:rsidR="00992D84" w:rsidRPr="00E42BFE" w:rsidRDefault="00992D84" w:rsidP="00B53243">
      <w:pPr>
        <w:pStyle w:val="ListParagraph"/>
        <w:spacing w:line="288" w:lineRule="auto"/>
        <w:ind w:left="1440"/>
        <w:rPr>
          <w:rFonts w:ascii="Arial" w:hAnsi="Arial" w:cs="Arial"/>
        </w:rPr>
      </w:pPr>
    </w:p>
    <w:p w:rsidR="006422B1" w:rsidRPr="00E42BFE" w:rsidRDefault="006422B1">
      <w:pPr>
        <w:pStyle w:val="ListParagraph"/>
        <w:numPr>
          <w:ilvl w:val="0"/>
          <w:numId w:val="3"/>
        </w:numPr>
        <w:spacing w:line="288" w:lineRule="auto"/>
        <w:jc w:val="both"/>
        <w:rPr>
          <w:rFonts w:ascii="Arial" w:hAnsi="Arial" w:cs="Arial"/>
        </w:rPr>
      </w:pPr>
      <w:r w:rsidRPr="00E42BFE">
        <w:rPr>
          <w:rStyle w:val="Heading3Char"/>
          <w:rFonts w:ascii="Arial" w:eastAsia="Calibri" w:hAnsi="Arial" w:cs="Arial"/>
          <w:color w:val="E36C0A"/>
          <w:sz w:val="24"/>
          <w:szCs w:val="24"/>
        </w:rPr>
        <w:t>Install Extension:</w:t>
      </w:r>
      <w:r w:rsidRPr="00E42BFE">
        <w:rPr>
          <w:rFonts w:ascii="Arial" w:hAnsi="Arial" w:cs="Arial"/>
          <w:b/>
          <w:bCs/>
          <w:color w:val="C00000"/>
          <w:sz w:val="27"/>
          <w:szCs w:val="27"/>
        </w:rPr>
        <w:t xml:space="preserve"> </w:t>
      </w:r>
      <w:r w:rsidRPr="00E42BFE">
        <w:rPr>
          <w:rFonts w:ascii="Arial" w:hAnsi="Arial" w:cs="Arial"/>
        </w:rPr>
        <w:t xml:space="preserve">After the successful upload of the package, run below commands on </w:t>
      </w:r>
      <w:proofErr w:type="spellStart"/>
      <w:r w:rsidRPr="00E42BFE">
        <w:rPr>
          <w:rFonts w:ascii="Arial" w:hAnsi="Arial" w:cs="Arial"/>
        </w:rPr>
        <w:t>Magento</w:t>
      </w:r>
      <w:proofErr w:type="spellEnd"/>
      <w:r w:rsidR="00CB21AF">
        <w:rPr>
          <w:rFonts w:ascii="Arial" w:hAnsi="Arial" w:cs="Arial"/>
        </w:rPr>
        <w:t xml:space="preserve"> </w:t>
      </w:r>
      <w:r w:rsidRPr="00E42BFE">
        <w:rPr>
          <w:rFonts w:ascii="Arial" w:hAnsi="Arial" w:cs="Arial"/>
        </w:rPr>
        <w:t>2 root directory</w:t>
      </w:r>
      <w:r w:rsidR="00893949">
        <w:rPr>
          <w:rFonts w:ascii="Arial" w:hAnsi="Arial" w:cs="Arial"/>
        </w:rPr>
        <w:t>.</w:t>
      </w:r>
    </w:p>
    <w:p w:rsidR="00261328" w:rsidRPr="00E42BFE" w:rsidRDefault="00261328" w:rsidP="00261328">
      <w:pPr>
        <w:pStyle w:val="ListParagraph"/>
        <w:spacing w:line="288" w:lineRule="auto"/>
        <w:ind w:left="1440"/>
        <w:jc w:val="both"/>
        <w:rPr>
          <w:rFonts w:ascii="Arial" w:hAnsi="Arial" w:cs="Arial"/>
        </w:rPr>
      </w:pPr>
    </w:p>
    <w:p w:rsidR="006422B1" w:rsidRPr="00E42BFE" w:rsidRDefault="00261328" w:rsidP="008B22B0">
      <w:pPr>
        <w:pStyle w:val="ListParagraph"/>
        <w:spacing w:line="288" w:lineRule="auto"/>
        <w:jc w:val="both"/>
        <w:rPr>
          <w:rFonts w:ascii="Arial" w:hAnsi="Arial" w:cs="Arial"/>
          <w:b/>
          <w:bCs/>
        </w:rPr>
      </w:pPr>
      <w:r w:rsidRPr="00E42BFE">
        <w:rPr>
          <w:rFonts w:ascii="Arial" w:hAnsi="Arial" w:cs="Arial"/>
        </w:rPr>
        <w:t xml:space="preserve">                                   </w:t>
      </w:r>
      <w:r w:rsidR="008B22B0">
        <w:rPr>
          <w:rFonts w:ascii="Arial" w:hAnsi="Arial" w:cs="Arial"/>
        </w:rPr>
        <w:t xml:space="preserve"> </w:t>
      </w:r>
      <w:r w:rsidR="00893949">
        <w:rPr>
          <w:rFonts w:ascii="Arial" w:hAnsi="Arial" w:cs="Arial"/>
          <w:b/>
          <w:bCs/>
        </w:rPr>
        <w:t xml:space="preserve">composer require </w:t>
      </w:r>
      <w:proofErr w:type="spellStart"/>
      <w:r w:rsidR="00893949">
        <w:rPr>
          <w:rFonts w:ascii="Arial" w:hAnsi="Arial" w:cs="Arial"/>
          <w:b/>
          <w:bCs/>
        </w:rPr>
        <w:t>scommerce</w:t>
      </w:r>
      <w:proofErr w:type="spellEnd"/>
      <w:r w:rsidR="00893949">
        <w:rPr>
          <w:rFonts w:ascii="Arial" w:hAnsi="Arial" w:cs="Arial"/>
          <w:b/>
          <w:bCs/>
        </w:rPr>
        <w:t>/</w:t>
      </w:r>
      <w:proofErr w:type="spellStart"/>
      <w:r w:rsidR="00893949">
        <w:rPr>
          <w:rFonts w:ascii="Arial" w:hAnsi="Arial" w:cs="Arial"/>
          <w:b/>
          <w:bCs/>
        </w:rPr>
        <w:t>optimiserbase</w:t>
      </w:r>
      <w:proofErr w:type="spellEnd"/>
    </w:p>
    <w:p w:rsidR="006422B1" w:rsidRPr="00E42BFE" w:rsidRDefault="006422B1" w:rsidP="008B22B0">
      <w:pPr>
        <w:pStyle w:val="ListParagraph"/>
        <w:spacing w:line="288" w:lineRule="auto"/>
        <w:jc w:val="both"/>
        <w:rPr>
          <w:rFonts w:ascii="Arial" w:hAnsi="Arial" w:cs="Arial"/>
          <w:b/>
        </w:rPr>
      </w:pPr>
      <w:r w:rsidRPr="00E42BFE">
        <w:rPr>
          <w:rFonts w:ascii="Arial" w:hAnsi="Arial" w:cs="Arial"/>
        </w:rPr>
        <w:t xml:space="preserve">                     </w:t>
      </w:r>
      <w:r w:rsidR="00531D6D" w:rsidRPr="00E42BFE">
        <w:rPr>
          <w:rFonts w:ascii="Arial" w:hAnsi="Arial" w:cs="Arial"/>
        </w:rPr>
        <w:t xml:space="preserve">     </w:t>
      </w:r>
      <w:r w:rsidR="004F505B" w:rsidRPr="00E42BFE">
        <w:rPr>
          <w:rFonts w:ascii="Arial" w:hAnsi="Arial" w:cs="Arial"/>
        </w:rPr>
        <w:t xml:space="preserve">     </w:t>
      </w:r>
      <w:r w:rsidR="00531D6D" w:rsidRPr="00E42BFE">
        <w:rPr>
          <w:rFonts w:ascii="Arial" w:hAnsi="Arial" w:cs="Arial"/>
        </w:rPr>
        <w:t xml:space="preserve"> </w:t>
      </w:r>
      <w:r w:rsidR="00A610BD" w:rsidRPr="00E42BFE">
        <w:rPr>
          <w:rFonts w:ascii="Arial" w:hAnsi="Arial" w:cs="Arial"/>
        </w:rPr>
        <w:t xml:space="preserve">    </w:t>
      </w:r>
      <w:proofErr w:type="spellStart"/>
      <w:r w:rsidRPr="00E42BFE">
        <w:rPr>
          <w:rFonts w:ascii="Arial" w:hAnsi="Arial" w:cs="Arial"/>
          <w:b/>
        </w:rPr>
        <w:t>php</w:t>
      </w:r>
      <w:proofErr w:type="spellEnd"/>
      <w:r w:rsidRPr="00E42BFE">
        <w:rPr>
          <w:rFonts w:ascii="Arial" w:hAnsi="Arial" w:cs="Arial"/>
          <w:b/>
        </w:rPr>
        <w:t xml:space="preserve"> bin/</w:t>
      </w:r>
      <w:proofErr w:type="spellStart"/>
      <w:r w:rsidRPr="00E42BFE">
        <w:rPr>
          <w:rFonts w:ascii="Arial" w:hAnsi="Arial" w:cs="Arial"/>
          <w:b/>
        </w:rPr>
        <w:t>magento</w:t>
      </w:r>
      <w:proofErr w:type="spellEnd"/>
      <w:r w:rsidRPr="00E42BFE">
        <w:rPr>
          <w:rFonts w:ascii="Arial" w:hAnsi="Arial" w:cs="Arial"/>
          <w:b/>
        </w:rPr>
        <w:t xml:space="preserve"> </w:t>
      </w:r>
      <w:proofErr w:type="spellStart"/>
      <w:r w:rsidRPr="00E42BFE">
        <w:rPr>
          <w:rFonts w:ascii="Arial" w:hAnsi="Arial" w:cs="Arial"/>
          <w:b/>
        </w:rPr>
        <w:t>setup:upgrade</w:t>
      </w:r>
      <w:proofErr w:type="spellEnd"/>
    </w:p>
    <w:p w:rsidR="00B23BEE" w:rsidRPr="00E42BFE" w:rsidRDefault="00B23BEE" w:rsidP="008B22B0">
      <w:pPr>
        <w:pStyle w:val="ListParagraph"/>
        <w:spacing w:line="288" w:lineRule="auto"/>
        <w:jc w:val="both"/>
        <w:rPr>
          <w:rFonts w:ascii="Arial" w:hAnsi="Arial" w:cs="Arial"/>
          <w:b/>
        </w:rPr>
      </w:pPr>
      <w:r w:rsidRPr="00E42BFE">
        <w:rPr>
          <w:rFonts w:ascii="Arial" w:hAnsi="Arial" w:cs="Arial"/>
          <w:b/>
        </w:rPr>
        <w:t xml:space="preserve">                                    </w:t>
      </w:r>
      <w:bookmarkStart w:id="8" w:name="_Hlk27153692"/>
      <w:proofErr w:type="spellStart"/>
      <w:r w:rsidRPr="00E42BFE">
        <w:rPr>
          <w:rFonts w:ascii="Arial" w:hAnsi="Arial" w:cs="Arial"/>
          <w:b/>
        </w:rPr>
        <w:t>php</w:t>
      </w:r>
      <w:proofErr w:type="spellEnd"/>
      <w:r w:rsidRPr="00E42BFE">
        <w:rPr>
          <w:rFonts w:ascii="Arial" w:hAnsi="Arial" w:cs="Arial"/>
          <w:b/>
        </w:rPr>
        <w:t xml:space="preserve"> bin/</w:t>
      </w:r>
      <w:proofErr w:type="spellStart"/>
      <w:r w:rsidRPr="00E42BFE">
        <w:rPr>
          <w:rFonts w:ascii="Arial" w:hAnsi="Arial" w:cs="Arial"/>
          <w:b/>
        </w:rPr>
        <w:t>magento</w:t>
      </w:r>
      <w:proofErr w:type="spellEnd"/>
      <w:r w:rsidRPr="00E42BFE">
        <w:rPr>
          <w:rFonts w:ascii="Arial" w:hAnsi="Arial" w:cs="Arial"/>
          <w:b/>
        </w:rPr>
        <w:t xml:space="preserve"> </w:t>
      </w:r>
      <w:proofErr w:type="spellStart"/>
      <w:r w:rsidRPr="00E42BFE">
        <w:rPr>
          <w:rFonts w:ascii="Arial" w:hAnsi="Arial" w:cs="Arial"/>
          <w:b/>
        </w:rPr>
        <w:t>setup:di:compile</w:t>
      </w:r>
      <w:proofErr w:type="spellEnd"/>
      <w:r w:rsidRPr="00E42BFE">
        <w:rPr>
          <w:rFonts w:ascii="Arial" w:hAnsi="Arial" w:cs="Arial"/>
          <w:b/>
        </w:rPr>
        <w:t xml:space="preserve"> </w:t>
      </w:r>
      <w:bookmarkEnd w:id="8"/>
    </w:p>
    <w:p w:rsidR="00260B39" w:rsidRPr="00E42BFE" w:rsidRDefault="006422B1" w:rsidP="008B22B0">
      <w:pPr>
        <w:pStyle w:val="ListParagraph"/>
        <w:spacing w:line="288" w:lineRule="auto"/>
        <w:jc w:val="both"/>
        <w:rPr>
          <w:rFonts w:ascii="Arial" w:hAnsi="Arial" w:cs="Arial"/>
          <w:b/>
        </w:rPr>
      </w:pPr>
      <w:r w:rsidRPr="00E42BFE">
        <w:rPr>
          <w:rFonts w:ascii="Arial" w:eastAsia="Arial" w:hAnsi="Arial" w:cs="Arial"/>
          <w:b/>
        </w:rPr>
        <w:t xml:space="preserve">                     </w:t>
      </w:r>
      <w:r w:rsidR="00531D6D" w:rsidRPr="00E42BFE">
        <w:rPr>
          <w:rFonts w:ascii="Arial" w:eastAsia="Arial" w:hAnsi="Arial" w:cs="Arial"/>
          <w:b/>
        </w:rPr>
        <w:t xml:space="preserve">      </w:t>
      </w:r>
      <w:r w:rsidR="004F505B" w:rsidRPr="00E42BFE">
        <w:rPr>
          <w:rFonts w:ascii="Arial" w:eastAsia="Arial" w:hAnsi="Arial" w:cs="Arial"/>
          <w:b/>
        </w:rPr>
        <w:t xml:space="preserve">    </w:t>
      </w:r>
      <w:r w:rsidR="00A610BD" w:rsidRPr="00E42BFE">
        <w:rPr>
          <w:rFonts w:ascii="Arial" w:eastAsia="Arial" w:hAnsi="Arial" w:cs="Arial"/>
          <w:b/>
        </w:rPr>
        <w:t xml:space="preserve">    </w:t>
      </w:r>
      <w:r w:rsidR="004F505B" w:rsidRPr="00E42BFE">
        <w:rPr>
          <w:rFonts w:ascii="Arial" w:eastAsia="Arial" w:hAnsi="Arial" w:cs="Arial"/>
          <w:b/>
        </w:rPr>
        <w:t xml:space="preserve"> </w:t>
      </w:r>
      <w:proofErr w:type="spellStart"/>
      <w:r w:rsidRPr="00E42BFE">
        <w:rPr>
          <w:rFonts w:ascii="Arial" w:hAnsi="Arial" w:cs="Arial"/>
          <w:b/>
        </w:rPr>
        <w:t>php</w:t>
      </w:r>
      <w:proofErr w:type="spellEnd"/>
      <w:r w:rsidRPr="00E42BFE">
        <w:rPr>
          <w:rFonts w:ascii="Arial" w:hAnsi="Arial" w:cs="Arial"/>
          <w:b/>
        </w:rPr>
        <w:t xml:space="preserve"> bin/</w:t>
      </w:r>
      <w:proofErr w:type="spellStart"/>
      <w:r w:rsidRPr="00E42BFE">
        <w:rPr>
          <w:rFonts w:ascii="Arial" w:hAnsi="Arial" w:cs="Arial"/>
          <w:b/>
        </w:rPr>
        <w:t>magento</w:t>
      </w:r>
      <w:proofErr w:type="spellEnd"/>
      <w:r w:rsidRPr="00E42BFE">
        <w:rPr>
          <w:rFonts w:ascii="Arial" w:hAnsi="Arial" w:cs="Arial"/>
          <w:b/>
        </w:rPr>
        <w:t xml:space="preserve"> </w:t>
      </w:r>
      <w:proofErr w:type="spellStart"/>
      <w:r w:rsidRPr="00E42BFE">
        <w:rPr>
          <w:rFonts w:ascii="Arial" w:hAnsi="Arial" w:cs="Arial"/>
          <w:b/>
        </w:rPr>
        <w:t>setup:static-content:deploy</w:t>
      </w:r>
      <w:proofErr w:type="spellEnd"/>
    </w:p>
    <w:p w:rsidR="006422B1" w:rsidRPr="00E84BD6" w:rsidRDefault="006422B1" w:rsidP="00E84BD6">
      <w:pPr>
        <w:pStyle w:val="Heading1"/>
        <w:numPr>
          <w:ilvl w:val="0"/>
          <w:numId w:val="5"/>
        </w:numPr>
        <w:rPr>
          <w:rFonts w:ascii="Arial" w:hAnsi="Arial" w:cs="Arial"/>
        </w:rPr>
      </w:pPr>
      <w:bookmarkStart w:id="9" w:name="_Toc29597728"/>
      <w:r w:rsidRPr="00E42BFE">
        <w:rPr>
          <w:rFonts w:ascii="Arial" w:hAnsi="Arial" w:cs="Arial"/>
        </w:rPr>
        <w:t xml:space="preserve">Configuration Settings </w:t>
      </w:r>
      <w:r w:rsidR="00394BC4" w:rsidRPr="00E42BFE">
        <w:rPr>
          <w:rFonts w:ascii="Arial" w:hAnsi="Arial" w:cs="Arial"/>
        </w:rPr>
        <w:t>f</w:t>
      </w:r>
      <w:r w:rsidRPr="00E42BFE">
        <w:rPr>
          <w:rFonts w:ascii="Arial" w:hAnsi="Arial" w:cs="Arial"/>
        </w:rPr>
        <w:t>or</w:t>
      </w:r>
      <w:r w:rsidR="00F269A1" w:rsidRPr="00E42BFE">
        <w:rPr>
          <w:rFonts w:ascii="Arial" w:hAnsi="Arial" w:cs="Arial"/>
        </w:rPr>
        <w:t xml:space="preserve"> </w:t>
      </w:r>
      <w:r w:rsidR="00261328" w:rsidRPr="00E42BFE">
        <w:rPr>
          <w:rFonts w:ascii="Arial" w:hAnsi="Arial" w:cs="Arial"/>
        </w:rPr>
        <w:t>Optimiser Base</w:t>
      </w:r>
      <w:bookmarkEnd w:id="9"/>
      <w:r w:rsidRPr="00E42BFE">
        <w:br/>
      </w:r>
    </w:p>
    <w:p w:rsidR="006422B1" w:rsidRPr="00E42BFE" w:rsidRDefault="006422B1" w:rsidP="007C0238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194" w:lineRule="auto"/>
        <w:ind w:right="23"/>
        <w:rPr>
          <w:rFonts w:ascii="Arial" w:hAnsi="Arial" w:cs="Arial"/>
          <w:b/>
        </w:rPr>
      </w:pPr>
      <w:r w:rsidRPr="00E42BFE">
        <w:rPr>
          <w:rFonts w:ascii="Arial" w:hAnsi="Arial" w:cs="Arial"/>
        </w:rPr>
        <w:t>Go to</w:t>
      </w:r>
      <w:r w:rsidR="00A135D0" w:rsidRPr="00E42BFE">
        <w:rPr>
          <w:rFonts w:ascii="Arial" w:hAnsi="Arial" w:cs="Arial"/>
        </w:rPr>
        <w:t xml:space="preserve"> </w:t>
      </w:r>
      <w:r w:rsidRPr="00D5701D">
        <w:rPr>
          <w:rFonts w:ascii="Arial" w:hAnsi="Arial" w:cs="Arial"/>
          <w:b/>
          <w:bCs/>
        </w:rPr>
        <w:t>Admin</w:t>
      </w:r>
      <w:r w:rsidR="00D5701D">
        <w:rPr>
          <w:rFonts w:ascii="Arial" w:hAnsi="Arial" w:cs="Arial"/>
          <w:b/>
          <w:bCs/>
        </w:rPr>
        <w:t xml:space="preserve"> </w:t>
      </w:r>
      <w:r w:rsidRPr="00D5701D">
        <w:rPr>
          <w:rFonts w:ascii="Arial" w:hAnsi="Arial" w:cs="Arial"/>
          <w:b/>
          <w:bCs/>
        </w:rPr>
        <w:t>&gt; Stores</w:t>
      </w:r>
      <w:r w:rsidR="00D5701D">
        <w:rPr>
          <w:rFonts w:ascii="Arial" w:hAnsi="Arial" w:cs="Arial"/>
          <w:b/>
          <w:bCs/>
        </w:rPr>
        <w:t xml:space="preserve"> </w:t>
      </w:r>
      <w:r w:rsidRPr="00D5701D">
        <w:rPr>
          <w:rFonts w:ascii="Arial" w:hAnsi="Arial" w:cs="Arial"/>
          <w:b/>
          <w:bCs/>
        </w:rPr>
        <w:t>&gt; Configuration</w:t>
      </w:r>
      <w:r w:rsidR="00D5701D">
        <w:rPr>
          <w:rFonts w:ascii="Arial" w:hAnsi="Arial" w:cs="Arial"/>
          <w:b/>
          <w:bCs/>
        </w:rPr>
        <w:t xml:space="preserve"> </w:t>
      </w:r>
      <w:r w:rsidRPr="00D5701D">
        <w:rPr>
          <w:rFonts w:ascii="Arial" w:hAnsi="Arial" w:cs="Arial"/>
          <w:b/>
          <w:bCs/>
        </w:rPr>
        <w:t>&gt;</w:t>
      </w:r>
      <w:r w:rsidR="00D5701D">
        <w:rPr>
          <w:rFonts w:ascii="Arial" w:hAnsi="Arial" w:cs="Arial"/>
          <w:b/>
          <w:bCs/>
        </w:rPr>
        <w:t xml:space="preserve"> </w:t>
      </w:r>
      <w:proofErr w:type="spellStart"/>
      <w:r w:rsidRPr="00D5701D">
        <w:rPr>
          <w:rFonts w:ascii="Arial" w:hAnsi="Arial" w:cs="Arial"/>
          <w:b/>
          <w:bCs/>
        </w:rPr>
        <w:t>Sc</w:t>
      </w:r>
      <w:r w:rsidR="00E15468" w:rsidRPr="00D5701D">
        <w:rPr>
          <w:rFonts w:ascii="Arial" w:hAnsi="Arial" w:cs="Arial"/>
          <w:b/>
          <w:bCs/>
        </w:rPr>
        <w:t>om</w:t>
      </w:r>
      <w:r w:rsidRPr="00D5701D">
        <w:rPr>
          <w:rFonts w:ascii="Arial" w:hAnsi="Arial" w:cs="Arial"/>
          <w:b/>
          <w:bCs/>
        </w:rPr>
        <w:t>merce</w:t>
      </w:r>
      <w:proofErr w:type="spellEnd"/>
      <w:r w:rsidR="00E15468" w:rsidRPr="00D5701D">
        <w:rPr>
          <w:rFonts w:ascii="Arial" w:hAnsi="Arial" w:cs="Arial"/>
          <w:b/>
          <w:bCs/>
        </w:rPr>
        <w:t xml:space="preserve"> </w:t>
      </w:r>
      <w:r w:rsidRPr="00D5701D">
        <w:rPr>
          <w:rFonts w:ascii="Arial" w:hAnsi="Arial" w:cs="Arial"/>
          <w:b/>
          <w:bCs/>
        </w:rPr>
        <w:t>Configuration</w:t>
      </w:r>
      <w:r w:rsidR="00D5701D">
        <w:rPr>
          <w:rFonts w:ascii="Arial" w:hAnsi="Arial" w:cs="Arial"/>
          <w:b/>
          <w:bCs/>
        </w:rPr>
        <w:t xml:space="preserve"> </w:t>
      </w:r>
      <w:r w:rsidRPr="00D5701D">
        <w:rPr>
          <w:rFonts w:ascii="Arial" w:hAnsi="Arial" w:cs="Arial"/>
          <w:b/>
          <w:bCs/>
        </w:rPr>
        <w:t>&gt;</w:t>
      </w:r>
      <w:r w:rsidR="00D5701D">
        <w:rPr>
          <w:rFonts w:ascii="Arial" w:hAnsi="Arial" w:cs="Arial"/>
          <w:b/>
          <w:bCs/>
        </w:rPr>
        <w:t xml:space="preserve"> </w:t>
      </w:r>
      <w:r w:rsidR="00261328" w:rsidRPr="00D5701D">
        <w:rPr>
          <w:rFonts w:ascii="Arial" w:hAnsi="Arial" w:cs="Arial"/>
          <w:b/>
          <w:bCs/>
        </w:rPr>
        <w:t>Optimiser Base</w:t>
      </w:r>
    </w:p>
    <w:p w:rsidR="00260B39" w:rsidRPr="00E42BFE" w:rsidRDefault="00D5701D" w:rsidP="00260B39">
      <w:pPr>
        <w:pStyle w:val="Heading3"/>
        <w:numPr>
          <w:ilvl w:val="0"/>
          <w:numId w:val="18"/>
        </w:numPr>
        <w:suppressAutoHyphens w:val="0"/>
        <w:spacing w:before="100" w:beforeAutospacing="1" w:after="100" w:afterAutospacing="1"/>
        <w:rPr>
          <w:rFonts w:ascii="Arial" w:eastAsia="Calibri" w:hAnsi="Arial" w:cs="Arial"/>
          <w:bCs w:val="0"/>
          <w:color w:val="E36C0A"/>
          <w:sz w:val="24"/>
          <w:szCs w:val="24"/>
        </w:rPr>
      </w:pPr>
      <w:bookmarkStart w:id="10" w:name="_Toc29597729"/>
      <w:r>
        <w:rPr>
          <w:rStyle w:val="Heading3Char"/>
          <w:rFonts w:ascii="Arial" w:eastAsia="Calibri" w:hAnsi="Arial" w:cs="Arial"/>
          <w:b/>
          <w:color w:val="E36C0A"/>
          <w:sz w:val="24"/>
          <w:szCs w:val="24"/>
        </w:rPr>
        <w:t>General Settings</w:t>
      </w:r>
      <w:bookmarkEnd w:id="10"/>
    </w:p>
    <w:p w:rsidR="00260B39" w:rsidRPr="00D5701D" w:rsidRDefault="00260B39" w:rsidP="00260B39">
      <w:pPr>
        <w:pStyle w:val="ListParagraph"/>
        <w:widowControl w:val="0"/>
        <w:numPr>
          <w:ilvl w:val="0"/>
          <w:numId w:val="17"/>
        </w:numPr>
        <w:tabs>
          <w:tab w:val="left" w:pos="900"/>
        </w:tabs>
        <w:suppressAutoHyphens w:val="0"/>
        <w:overflowPunct w:val="0"/>
        <w:autoSpaceDE w:val="0"/>
        <w:autoSpaceDN w:val="0"/>
        <w:adjustRightInd w:val="0"/>
        <w:spacing w:after="0" w:line="360" w:lineRule="auto"/>
        <w:ind w:left="2127" w:hanging="284"/>
        <w:jc w:val="both"/>
        <w:rPr>
          <w:rFonts w:ascii="Arial" w:hAnsi="Arial" w:cs="Arial"/>
          <w:b/>
        </w:rPr>
      </w:pPr>
      <w:r w:rsidRPr="00D5701D">
        <w:rPr>
          <w:rFonts w:ascii="Arial" w:hAnsi="Arial" w:cs="Arial"/>
          <w:b/>
        </w:rPr>
        <w:t xml:space="preserve">Enabled – </w:t>
      </w:r>
      <w:r w:rsidRPr="00D5701D">
        <w:rPr>
          <w:rFonts w:ascii="Arial" w:hAnsi="Arial" w:cs="Arial"/>
          <w:bCs/>
        </w:rPr>
        <w:t>Select “Yes” or “No” to enable or disable the module.</w:t>
      </w:r>
    </w:p>
    <w:p w:rsidR="00260B39" w:rsidRPr="00D5701D" w:rsidRDefault="00260B39" w:rsidP="00260B39">
      <w:pPr>
        <w:pStyle w:val="ListParagraph"/>
        <w:widowControl w:val="0"/>
        <w:numPr>
          <w:ilvl w:val="0"/>
          <w:numId w:val="17"/>
        </w:numPr>
        <w:tabs>
          <w:tab w:val="left" w:pos="900"/>
        </w:tabs>
        <w:suppressAutoHyphens w:val="0"/>
        <w:overflowPunct w:val="0"/>
        <w:autoSpaceDE w:val="0"/>
        <w:autoSpaceDN w:val="0"/>
        <w:adjustRightInd w:val="0"/>
        <w:spacing w:after="0" w:line="360" w:lineRule="auto"/>
        <w:ind w:left="2127" w:hanging="284"/>
        <w:jc w:val="both"/>
        <w:rPr>
          <w:rFonts w:ascii="Arial" w:hAnsi="Arial" w:cs="Arial"/>
          <w:b/>
        </w:rPr>
      </w:pPr>
      <w:r w:rsidRPr="00D5701D">
        <w:rPr>
          <w:rFonts w:ascii="Arial" w:hAnsi="Arial" w:cs="Arial"/>
          <w:b/>
        </w:rPr>
        <w:t xml:space="preserve">License Key – </w:t>
      </w:r>
      <w:r w:rsidRPr="00D5701D">
        <w:rPr>
          <w:rFonts w:ascii="Arial" w:hAnsi="Arial" w:cs="Arial"/>
          <w:bCs/>
        </w:rPr>
        <w:t xml:space="preserve">Please add the license for the extension which is provided in the order confirmation email. Please note license keys are site URL specific. If you require license keys for dev/staging sites then please email us at </w:t>
      </w:r>
      <w:hyperlink r:id="rId9" w:history="1">
        <w:r w:rsidRPr="00D5701D">
          <w:rPr>
            <w:rStyle w:val="Hyperlink"/>
            <w:rFonts w:ascii="Arial" w:hAnsi="Arial" w:cs="Arial"/>
            <w:bCs/>
          </w:rPr>
          <w:t>core@scommerce-mage.com</w:t>
        </w:r>
      </w:hyperlink>
    </w:p>
    <w:p w:rsidR="00260B39" w:rsidRPr="00E42BFE" w:rsidRDefault="00260B39" w:rsidP="007C0238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194" w:lineRule="auto"/>
        <w:ind w:right="23"/>
        <w:rPr>
          <w:rFonts w:ascii="Arial" w:hAnsi="Arial" w:cs="Arial"/>
          <w:b/>
        </w:rPr>
      </w:pPr>
    </w:p>
    <w:p w:rsidR="00260B39" w:rsidRPr="00E42BFE" w:rsidRDefault="002024A0" w:rsidP="0038174D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194" w:lineRule="auto"/>
        <w:ind w:left="-142" w:right="23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n-IN" w:eastAsia="en-IN"/>
        </w:rPr>
        <w:pict>
          <v:group id="_x0000_s1205" style="position:absolute;left:0;text-align:left;margin-left:373.4pt;margin-top:39.5pt;width:145pt;height:113.8pt;z-index:251662336" coordorigin="8589,2775" coordsize="2900,2276">
            <v:rect id="_x0000_s1206" style="position:absolute;left:9198;top:2775;width:2291;height:566" fillcolor="#e7e6e6" strokecolor="#ed7d31">
              <v:textbox style="mso-next-textbox:#_x0000_s1206">
                <w:txbxContent>
                  <w:p w:rsidR="0038174D" w:rsidRPr="00056C68" w:rsidRDefault="0038174D" w:rsidP="0038174D">
                    <w:pPr>
                      <w:rPr>
                        <w:lang w:val="en-IN"/>
                      </w:rPr>
                    </w:pPr>
                    <w:r>
                      <w:rPr>
                        <w:rFonts w:ascii="Arial" w:hAnsi="Arial" w:cs="Calibri"/>
                        <w:sz w:val="16"/>
                        <w:szCs w:val="16"/>
                        <w:lang w:val="en-IN"/>
                      </w:rPr>
                      <w:t>Select “Yes” to enable the module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207" type="#_x0000_t32" style="position:absolute;left:8589;top:3060;width:594;height:1;flip:x" o:connectortype="straight" strokecolor="#ed7d31">
              <v:stroke endarrow="block"/>
            </v:shape>
            <v:shape id="_x0000_s1208" type="#_x0000_t32" style="position:absolute;left:8596;top:4770;width:587;height:1;flip:x" o:connectortype="straight" strokecolor="#ed7d31">
              <v:stroke endarrow="block"/>
            </v:shape>
            <v:rect id="_x0000_s1209" style="position:absolute;left:9198;top:4485;width:2291;height:566" fillcolor="#e7e6e6" strokecolor="#ed7d31">
              <v:textbox style="mso-next-textbox:#_x0000_s1209">
                <w:txbxContent>
                  <w:p w:rsidR="0038174D" w:rsidRPr="00056C68" w:rsidRDefault="0038174D" w:rsidP="0038174D">
                    <w:pPr>
                      <w:rPr>
                        <w:lang w:val="en-IN"/>
                      </w:rPr>
                    </w:pPr>
                    <w:r>
                      <w:rPr>
                        <w:rFonts w:ascii="Arial" w:hAnsi="Arial" w:cs="Calibri"/>
                        <w:sz w:val="16"/>
                        <w:szCs w:val="16"/>
                        <w:lang w:val="en-IN"/>
                      </w:rPr>
                      <w:t>Enter the License key for the module</w:t>
                    </w:r>
                  </w:p>
                </w:txbxContent>
              </v:textbox>
            </v:rect>
          </v:group>
        </w:pict>
      </w:r>
      <w:r w:rsidR="0038174D" w:rsidRPr="0038174D">
        <w:rPr>
          <w:rFonts w:ascii="Arial" w:hAnsi="Arial" w:cs="Arial"/>
          <w:b/>
          <w:noProof/>
          <w:lang w:val="en-IN" w:eastAsia="en-IN"/>
        </w:rPr>
        <w:drawing>
          <wp:inline distT="0" distB="0" distL="0" distR="0">
            <wp:extent cx="5019675" cy="2505075"/>
            <wp:effectExtent l="19050" t="0" r="9525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0B39" w:rsidRPr="00E42BFE" w:rsidRDefault="00260B39" w:rsidP="007C0238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194" w:lineRule="auto"/>
        <w:ind w:right="23"/>
        <w:rPr>
          <w:rFonts w:ascii="Arial" w:hAnsi="Arial" w:cs="Arial"/>
          <w:b/>
        </w:rPr>
      </w:pPr>
    </w:p>
    <w:p w:rsidR="00260B39" w:rsidRDefault="00260B39" w:rsidP="0038174D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194" w:lineRule="auto"/>
        <w:ind w:left="0" w:right="23" w:firstLine="142"/>
        <w:rPr>
          <w:rFonts w:ascii="Arial" w:hAnsi="Arial" w:cs="Arial"/>
          <w:b/>
          <w:noProof/>
          <w:lang w:val="en-IN" w:eastAsia="en-IN"/>
        </w:rPr>
      </w:pPr>
    </w:p>
    <w:p w:rsidR="0038174D" w:rsidRDefault="0038174D" w:rsidP="00893949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194" w:lineRule="auto"/>
        <w:ind w:left="-709" w:right="23"/>
        <w:rPr>
          <w:rFonts w:ascii="Arial" w:hAnsi="Arial" w:cs="Arial"/>
          <w:b/>
          <w:noProof/>
          <w:lang w:val="en-IN" w:eastAsia="en-IN"/>
        </w:rPr>
      </w:pPr>
    </w:p>
    <w:p w:rsidR="00261328" w:rsidRPr="00E42BFE" w:rsidRDefault="00261328" w:rsidP="00261328">
      <w:pPr>
        <w:pStyle w:val="Heading1"/>
        <w:numPr>
          <w:ilvl w:val="0"/>
          <w:numId w:val="5"/>
        </w:numPr>
        <w:rPr>
          <w:rFonts w:ascii="Arial" w:hAnsi="Arial" w:cs="Arial"/>
        </w:rPr>
      </w:pPr>
      <w:bookmarkStart w:id="11" w:name="_Toc29597730"/>
      <w:r w:rsidRPr="00E42BFE">
        <w:rPr>
          <w:rFonts w:ascii="Arial" w:hAnsi="Arial" w:cs="Arial"/>
        </w:rPr>
        <w:t>Configuration Settings for Infinite Scrolling</w:t>
      </w:r>
      <w:bookmarkEnd w:id="11"/>
    </w:p>
    <w:p w:rsidR="00260B39" w:rsidRPr="00E42BFE" w:rsidRDefault="00260B39" w:rsidP="007C0238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194" w:lineRule="auto"/>
        <w:ind w:right="23"/>
        <w:rPr>
          <w:rFonts w:ascii="Arial" w:hAnsi="Arial" w:cs="Arial"/>
          <w:b/>
        </w:rPr>
      </w:pPr>
    </w:p>
    <w:p w:rsidR="00261328" w:rsidRPr="00E42BFE" w:rsidRDefault="00261328" w:rsidP="00261328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194" w:lineRule="auto"/>
        <w:ind w:right="23"/>
        <w:rPr>
          <w:rFonts w:ascii="Arial" w:hAnsi="Arial" w:cs="Arial"/>
          <w:b/>
        </w:rPr>
      </w:pPr>
      <w:r w:rsidRPr="00E42BFE">
        <w:rPr>
          <w:rFonts w:ascii="Arial" w:hAnsi="Arial" w:cs="Arial"/>
        </w:rPr>
        <w:t xml:space="preserve">Go to </w:t>
      </w:r>
      <w:r w:rsidRPr="00AC461B">
        <w:rPr>
          <w:rFonts w:ascii="Arial" w:hAnsi="Arial" w:cs="Arial"/>
          <w:b/>
          <w:bCs/>
        </w:rPr>
        <w:t>Admin</w:t>
      </w:r>
      <w:r w:rsidR="00AC461B">
        <w:rPr>
          <w:rFonts w:ascii="Arial" w:hAnsi="Arial" w:cs="Arial"/>
          <w:b/>
          <w:bCs/>
        </w:rPr>
        <w:t xml:space="preserve"> &gt; </w:t>
      </w:r>
      <w:r w:rsidRPr="00AC461B">
        <w:rPr>
          <w:rFonts w:ascii="Arial" w:hAnsi="Arial" w:cs="Arial"/>
          <w:b/>
          <w:bCs/>
        </w:rPr>
        <w:t>Stores</w:t>
      </w:r>
      <w:r w:rsidR="00AC461B">
        <w:rPr>
          <w:rFonts w:ascii="Arial" w:hAnsi="Arial" w:cs="Arial"/>
          <w:b/>
          <w:bCs/>
        </w:rPr>
        <w:t xml:space="preserve"> </w:t>
      </w:r>
      <w:r w:rsidRPr="00AC461B">
        <w:rPr>
          <w:rFonts w:ascii="Arial" w:hAnsi="Arial" w:cs="Arial"/>
          <w:b/>
          <w:bCs/>
        </w:rPr>
        <w:t>&gt; Configuration</w:t>
      </w:r>
      <w:r w:rsidR="00AC461B">
        <w:rPr>
          <w:rFonts w:ascii="Arial" w:hAnsi="Arial" w:cs="Arial"/>
          <w:b/>
          <w:bCs/>
        </w:rPr>
        <w:t xml:space="preserve"> </w:t>
      </w:r>
      <w:r w:rsidRPr="00AC461B">
        <w:rPr>
          <w:rFonts w:ascii="Arial" w:hAnsi="Arial" w:cs="Arial"/>
          <w:b/>
          <w:bCs/>
        </w:rPr>
        <w:t>&gt;</w:t>
      </w:r>
      <w:r w:rsidR="00D5701D">
        <w:rPr>
          <w:rFonts w:ascii="Arial" w:hAnsi="Arial" w:cs="Arial"/>
          <w:b/>
          <w:bCs/>
        </w:rPr>
        <w:t xml:space="preserve"> </w:t>
      </w:r>
      <w:proofErr w:type="spellStart"/>
      <w:r w:rsidRPr="00AC461B">
        <w:rPr>
          <w:rFonts w:ascii="Arial" w:hAnsi="Arial" w:cs="Arial"/>
          <w:b/>
          <w:bCs/>
        </w:rPr>
        <w:t>Scommerce</w:t>
      </w:r>
      <w:proofErr w:type="spellEnd"/>
      <w:r w:rsidRPr="00AC461B">
        <w:rPr>
          <w:rFonts w:ascii="Arial" w:hAnsi="Arial" w:cs="Arial"/>
          <w:b/>
          <w:bCs/>
        </w:rPr>
        <w:t xml:space="preserve"> Configuration</w:t>
      </w:r>
      <w:r w:rsidR="00AC461B">
        <w:rPr>
          <w:rFonts w:ascii="Arial" w:hAnsi="Arial" w:cs="Arial"/>
          <w:b/>
          <w:bCs/>
        </w:rPr>
        <w:t xml:space="preserve"> </w:t>
      </w:r>
      <w:r w:rsidRPr="00AC461B">
        <w:rPr>
          <w:rFonts w:ascii="Arial" w:hAnsi="Arial" w:cs="Arial"/>
          <w:b/>
          <w:bCs/>
        </w:rPr>
        <w:t>&gt;</w:t>
      </w:r>
      <w:r w:rsidR="00D5701D">
        <w:rPr>
          <w:rFonts w:ascii="Arial" w:hAnsi="Arial" w:cs="Arial"/>
          <w:b/>
          <w:bCs/>
        </w:rPr>
        <w:t xml:space="preserve"> </w:t>
      </w:r>
      <w:r w:rsidRPr="00AC461B">
        <w:rPr>
          <w:rFonts w:ascii="Arial" w:hAnsi="Arial" w:cs="Arial"/>
          <w:b/>
          <w:bCs/>
        </w:rPr>
        <w:t>Infinite Scrolling</w:t>
      </w:r>
    </w:p>
    <w:p w:rsidR="006422B1" w:rsidRPr="00E42BFE" w:rsidRDefault="006422B1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194" w:lineRule="auto"/>
        <w:ind w:left="0" w:right="20"/>
        <w:rPr>
          <w:rFonts w:ascii="Arial" w:hAnsi="Arial" w:cs="Arial"/>
        </w:rPr>
      </w:pPr>
    </w:p>
    <w:p w:rsidR="007C0238" w:rsidRPr="00E42BFE" w:rsidRDefault="007C0238" w:rsidP="007C0238">
      <w:pPr>
        <w:pStyle w:val="Heading3"/>
        <w:numPr>
          <w:ilvl w:val="0"/>
          <w:numId w:val="18"/>
        </w:numPr>
        <w:suppressAutoHyphens w:val="0"/>
        <w:spacing w:before="100" w:beforeAutospacing="1" w:after="100" w:afterAutospacing="1"/>
        <w:rPr>
          <w:rStyle w:val="Heading3Char"/>
          <w:rFonts w:ascii="Arial" w:eastAsia="Calibri" w:hAnsi="Arial" w:cs="Arial"/>
          <w:b/>
          <w:color w:val="E36C0A"/>
          <w:sz w:val="24"/>
          <w:szCs w:val="24"/>
        </w:rPr>
      </w:pPr>
      <w:bookmarkStart w:id="12" w:name="_Toc21978689"/>
      <w:bookmarkStart w:id="13" w:name="_Toc29597731"/>
      <w:r w:rsidRPr="00E42BFE">
        <w:rPr>
          <w:rStyle w:val="Heading3Char"/>
          <w:rFonts w:ascii="Arial" w:eastAsia="Calibri" w:hAnsi="Arial" w:cs="Arial"/>
          <w:b/>
          <w:color w:val="E36C0A"/>
          <w:sz w:val="24"/>
          <w:szCs w:val="24"/>
        </w:rPr>
        <w:t>General</w:t>
      </w:r>
      <w:bookmarkEnd w:id="12"/>
      <w:r w:rsidR="00893949">
        <w:rPr>
          <w:rStyle w:val="Heading3Char"/>
          <w:rFonts w:ascii="Arial" w:eastAsia="Calibri" w:hAnsi="Arial" w:cs="Arial"/>
          <w:b/>
          <w:color w:val="E36C0A"/>
          <w:sz w:val="24"/>
          <w:szCs w:val="24"/>
        </w:rPr>
        <w:t xml:space="preserve"> Settings</w:t>
      </w:r>
      <w:bookmarkEnd w:id="13"/>
    </w:p>
    <w:p w:rsidR="007C0238" w:rsidRPr="00E42BFE" w:rsidRDefault="007C0238" w:rsidP="007C0238">
      <w:pPr>
        <w:pStyle w:val="ListParagraph"/>
        <w:widowControl w:val="0"/>
        <w:numPr>
          <w:ilvl w:val="0"/>
          <w:numId w:val="17"/>
        </w:numPr>
        <w:tabs>
          <w:tab w:val="left" w:pos="900"/>
        </w:tabs>
        <w:suppressAutoHyphens w:val="0"/>
        <w:overflowPunct w:val="0"/>
        <w:autoSpaceDE w:val="0"/>
        <w:autoSpaceDN w:val="0"/>
        <w:adjustRightInd w:val="0"/>
        <w:spacing w:after="0" w:line="288" w:lineRule="auto"/>
        <w:ind w:left="2127" w:hanging="284"/>
        <w:jc w:val="both"/>
        <w:rPr>
          <w:rFonts w:ascii="Arial" w:hAnsi="Arial" w:cs="Arial"/>
          <w:b/>
        </w:rPr>
      </w:pPr>
      <w:r w:rsidRPr="00E42BFE">
        <w:rPr>
          <w:rFonts w:ascii="Arial" w:hAnsi="Arial" w:cs="Arial"/>
          <w:b/>
        </w:rPr>
        <w:t>Enable</w:t>
      </w:r>
      <w:r w:rsidR="001A1254" w:rsidRPr="00E42BFE">
        <w:rPr>
          <w:rFonts w:ascii="Arial" w:hAnsi="Arial" w:cs="Arial"/>
          <w:b/>
        </w:rPr>
        <w:t>d</w:t>
      </w:r>
      <w:r w:rsidRPr="00E42BFE">
        <w:rPr>
          <w:rFonts w:ascii="Arial" w:hAnsi="Arial" w:cs="Arial"/>
          <w:b/>
        </w:rPr>
        <w:t xml:space="preserve"> -</w:t>
      </w:r>
      <w:r w:rsidRPr="00E42BFE">
        <w:rPr>
          <w:rFonts w:ascii="Arial" w:hAnsi="Arial" w:cs="Arial"/>
        </w:rPr>
        <w:t xml:space="preserve"> Select “Yes” or “No” to enable or disable the module.</w:t>
      </w:r>
    </w:p>
    <w:p w:rsidR="007C0238" w:rsidRPr="00E42BFE" w:rsidRDefault="007C0238" w:rsidP="007C0238">
      <w:pPr>
        <w:pStyle w:val="ListParagraph"/>
        <w:widowControl w:val="0"/>
        <w:numPr>
          <w:ilvl w:val="0"/>
          <w:numId w:val="17"/>
        </w:numPr>
        <w:tabs>
          <w:tab w:val="left" w:pos="900"/>
        </w:tabs>
        <w:suppressAutoHyphens w:val="0"/>
        <w:overflowPunct w:val="0"/>
        <w:autoSpaceDE w:val="0"/>
        <w:autoSpaceDN w:val="0"/>
        <w:adjustRightInd w:val="0"/>
        <w:spacing w:after="0" w:line="288" w:lineRule="auto"/>
        <w:ind w:left="2127" w:hanging="284"/>
        <w:jc w:val="both"/>
        <w:rPr>
          <w:rFonts w:ascii="Arial" w:hAnsi="Arial" w:cs="Arial"/>
        </w:rPr>
      </w:pPr>
      <w:r w:rsidRPr="00E42BFE">
        <w:rPr>
          <w:rFonts w:ascii="Arial" w:hAnsi="Arial" w:cs="Arial"/>
          <w:b/>
        </w:rPr>
        <w:t>L</w:t>
      </w:r>
      <w:r w:rsidR="00F269A1" w:rsidRPr="00E42BFE">
        <w:rPr>
          <w:rFonts w:ascii="Arial" w:hAnsi="Arial" w:cs="Arial"/>
          <w:b/>
        </w:rPr>
        <w:t>oading Type</w:t>
      </w:r>
      <w:r w:rsidR="007B5A29" w:rsidRPr="00E42BFE">
        <w:rPr>
          <w:rFonts w:ascii="Arial" w:hAnsi="Arial" w:cs="Arial"/>
          <w:b/>
        </w:rPr>
        <w:t xml:space="preserve"> - </w:t>
      </w:r>
      <w:r w:rsidR="00F269A1" w:rsidRPr="00E42BFE">
        <w:rPr>
          <w:rFonts w:ascii="Arial" w:hAnsi="Arial" w:cs="Arial"/>
          <w:bCs/>
        </w:rPr>
        <w:t xml:space="preserve">Select </w:t>
      </w:r>
      <w:r w:rsidR="00A610BD" w:rsidRPr="00E42BFE">
        <w:rPr>
          <w:rFonts w:ascii="Arial" w:hAnsi="Arial" w:cs="Arial"/>
          <w:bCs/>
        </w:rPr>
        <w:t>l</w:t>
      </w:r>
      <w:r w:rsidR="00F269A1" w:rsidRPr="00E42BFE">
        <w:rPr>
          <w:rFonts w:ascii="Arial" w:hAnsi="Arial" w:cs="Arial"/>
          <w:bCs/>
        </w:rPr>
        <w:t xml:space="preserve">oading type “Load Automatically” </w:t>
      </w:r>
      <w:r w:rsidR="006F5A7D" w:rsidRPr="00E42BFE">
        <w:rPr>
          <w:rFonts w:ascii="Arial" w:hAnsi="Arial" w:cs="Arial"/>
          <w:bCs/>
        </w:rPr>
        <w:t>or “Load with Button”.</w:t>
      </w:r>
    </w:p>
    <w:p w:rsidR="004825C9" w:rsidRPr="00E42BFE" w:rsidRDefault="006F5A7D" w:rsidP="00C80DF4">
      <w:pPr>
        <w:pStyle w:val="ListParagraph"/>
        <w:widowControl w:val="0"/>
        <w:numPr>
          <w:ilvl w:val="0"/>
          <w:numId w:val="17"/>
        </w:numPr>
        <w:tabs>
          <w:tab w:val="left" w:pos="900"/>
        </w:tabs>
        <w:suppressAutoHyphens w:val="0"/>
        <w:overflowPunct w:val="0"/>
        <w:autoSpaceDE w:val="0"/>
        <w:autoSpaceDN w:val="0"/>
        <w:adjustRightInd w:val="0"/>
        <w:spacing w:after="0" w:line="288" w:lineRule="auto"/>
        <w:ind w:left="2127" w:hanging="284"/>
        <w:jc w:val="both"/>
        <w:rPr>
          <w:rFonts w:ascii="Arial" w:hAnsi="Arial" w:cs="Arial"/>
        </w:rPr>
      </w:pPr>
      <w:r w:rsidRPr="00E42BFE">
        <w:rPr>
          <w:rFonts w:ascii="Arial" w:hAnsi="Arial" w:cs="Arial"/>
          <w:b/>
          <w:bCs/>
        </w:rPr>
        <w:t>Button Label</w:t>
      </w:r>
      <w:r w:rsidR="007B5A29" w:rsidRPr="00E42BFE">
        <w:rPr>
          <w:rFonts w:ascii="Arial" w:hAnsi="Arial" w:cs="Arial"/>
          <w:b/>
          <w:bCs/>
        </w:rPr>
        <w:t xml:space="preserve"> - </w:t>
      </w:r>
      <w:r w:rsidRPr="00E42BFE">
        <w:rPr>
          <w:rFonts w:ascii="Arial" w:hAnsi="Arial" w:cs="Arial"/>
        </w:rPr>
        <w:t>Enter button label.</w:t>
      </w:r>
      <w:r w:rsidR="00B67B4A" w:rsidRPr="00E42BFE">
        <w:rPr>
          <w:rFonts w:ascii="Arial" w:hAnsi="Arial" w:cs="Arial"/>
        </w:rPr>
        <w:t xml:space="preserve"> </w:t>
      </w:r>
      <w:r w:rsidRPr="00E42BFE">
        <w:rPr>
          <w:rFonts w:ascii="Arial" w:hAnsi="Arial" w:cs="Arial"/>
        </w:rPr>
        <w:t>This will be shown only when the “Loading Type” is set to “Load with Button”.</w:t>
      </w:r>
    </w:p>
    <w:p w:rsidR="004825C9" w:rsidRPr="00441BCD" w:rsidRDefault="006F5A7D" w:rsidP="00C80DF4">
      <w:pPr>
        <w:pStyle w:val="ListParagraph"/>
        <w:widowControl w:val="0"/>
        <w:numPr>
          <w:ilvl w:val="0"/>
          <w:numId w:val="17"/>
        </w:numPr>
        <w:tabs>
          <w:tab w:val="left" w:pos="900"/>
        </w:tabs>
        <w:suppressAutoHyphens w:val="0"/>
        <w:overflowPunct w:val="0"/>
        <w:autoSpaceDE w:val="0"/>
        <w:autoSpaceDN w:val="0"/>
        <w:adjustRightInd w:val="0"/>
        <w:spacing w:after="0" w:line="288" w:lineRule="auto"/>
        <w:ind w:left="2127" w:hanging="284"/>
        <w:jc w:val="both"/>
        <w:rPr>
          <w:rFonts w:ascii="Arial" w:hAnsi="Arial" w:cs="Arial"/>
        </w:rPr>
      </w:pPr>
      <w:r w:rsidRPr="00E42BFE">
        <w:rPr>
          <w:rFonts w:ascii="Arial" w:hAnsi="Arial" w:cs="Arial"/>
          <w:b/>
          <w:bCs/>
        </w:rPr>
        <w:t>Button Label Font Color</w:t>
      </w:r>
      <w:r w:rsidR="007B5A29" w:rsidRPr="00E42BFE">
        <w:rPr>
          <w:rFonts w:ascii="Arial" w:hAnsi="Arial" w:cs="Arial"/>
          <w:b/>
          <w:bCs/>
        </w:rPr>
        <w:t xml:space="preserve"> - </w:t>
      </w:r>
      <w:r w:rsidR="00441BCD" w:rsidRPr="00441BCD">
        <w:rPr>
          <w:rFonts w:ascii="Arial" w:hAnsi="Arial" w:cs="Arial"/>
        </w:rPr>
        <w:t xml:space="preserve">Set font </w:t>
      </w:r>
      <w:proofErr w:type="spellStart"/>
      <w:r w:rsidR="00441BCD" w:rsidRPr="00441BCD">
        <w:rPr>
          <w:rFonts w:ascii="Arial" w:hAnsi="Arial" w:cs="Arial"/>
        </w:rPr>
        <w:t>color</w:t>
      </w:r>
      <w:proofErr w:type="spellEnd"/>
      <w:r w:rsidR="00441BCD" w:rsidRPr="00441BCD">
        <w:rPr>
          <w:rFonts w:ascii="Arial" w:hAnsi="Arial" w:cs="Arial"/>
        </w:rPr>
        <w:t xml:space="preserve"> for "Load </w:t>
      </w:r>
      <w:r w:rsidR="005C3568">
        <w:rPr>
          <w:rFonts w:ascii="Arial" w:hAnsi="Arial" w:cs="Arial"/>
        </w:rPr>
        <w:t>with Button</w:t>
      </w:r>
      <w:r w:rsidR="00441BCD" w:rsidRPr="00441BCD">
        <w:rPr>
          <w:rFonts w:ascii="Arial" w:hAnsi="Arial" w:cs="Arial"/>
        </w:rPr>
        <w:t>" which appears on site front</w:t>
      </w:r>
      <w:r w:rsidR="005C3568">
        <w:rPr>
          <w:rFonts w:ascii="Arial" w:hAnsi="Arial" w:cs="Arial"/>
        </w:rPr>
        <w:t>-</w:t>
      </w:r>
      <w:r w:rsidR="00441BCD" w:rsidRPr="00441BCD">
        <w:rPr>
          <w:rFonts w:ascii="Arial" w:hAnsi="Arial" w:cs="Arial"/>
        </w:rPr>
        <w:t>end.</w:t>
      </w:r>
    </w:p>
    <w:p w:rsidR="004825C9" w:rsidRPr="00E42BFE" w:rsidRDefault="006F5A7D" w:rsidP="0079619F">
      <w:pPr>
        <w:pStyle w:val="ListParagraph"/>
        <w:widowControl w:val="0"/>
        <w:numPr>
          <w:ilvl w:val="0"/>
          <w:numId w:val="17"/>
        </w:numPr>
        <w:tabs>
          <w:tab w:val="left" w:pos="900"/>
        </w:tabs>
        <w:suppressAutoHyphens w:val="0"/>
        <w:overflowPunct w:val="0"/>
        <w:autoSpaceDE w:val="0"/>
        <w:autoSpaceDN w:val="0"/>
        <w:adjustRightInd w:val="0"/>
        <w:spacing w:after="0" w:line="288" w:lineRule="auto"/>
        <w:ind w:left="2127" w:hanging="284"/>
        <w:jc w:val="both"/>
        <w:rPr>
          <w:rFonts w:ascii="Arial" w:hAnsi="Arial" w:cs="Arial"/>
        </w:rPr>
      </w:pPr>
      <w:r w:rsidRPr="00E42BFE">
        <w:rPr>
          <w:rFonts w:ascii="Arial" w:hAnsi="Arial" w:cs="Arial"/>
          <w:b/>
          <w:bCs/>
        </w:rPr>
        <w:t>Button Label Background Color</w:t>
      </w:r>
      <w:r w:rsidR="007B5A29" w:rsidRPr="00E42BFE">
        <w:rPr>
          <w:rFonts w:ascii="Arial" w:hAnsi="Arial" w:cs="Arial"/>
          <w:b/>
          <w:bCs/>
        </w:rPr>
        <w:t xml:space="preserve"> - </w:t>
      </w:r>
      <w:r w:rsidRPr="00E42BFE">
        <w:rPr>
          <w:rFonts w:ascii="Arial" w:hAnsi="Arial" w:cs="Arial"/>
        </w:rPr>
        <w:t xml:space="preserve">Select button label background </w:t>
      </w:r>
      <w:proofErr w:type="spellStart"/>
      <w:r w:rsidRPr="00E42BFE">
        <w:rPr>
          <w:rFonts w:ascii="Arial" w:hAnsi="Arial" w:cs="Arial"/>
        </w:rPr>
        <w:t>color</w:t>
      </w:r>
      <w:proofErr w:type="spellEnd"/>
      <w:r w:rsidRPr="00E42BFE">
        <w:rPr>
          <w:rFonts w:ascii="Arial" w:hAnsi="Arial" w:cs="Arial"/>
        </w:rPr>
        <w:t>. This will be shown only when the “Loading Type” is set to “Load with Button”.</w:t>
      </w:r>
    </w:p>
    <w:p w:rsidR="00B53243" w:rsidRPr="00E42BFE" w:rsidRDefault="00B53243" w:rsidP="0079619F">
      <w:pPr>
        <w:pStyle w:val="ListParagraph"/>
        <w:widowControl w:val="0"/>
        <w:numPr>
          <w:ilvl w:val="0"/>
          <w:numId w:val="17"/>
        </w:numPr>
        <w:tabs>
          <w:tab w:val="left" w:pos="900"/>
        </w:tabs>
        <w:suppressAutoHyphens w:val="0"/>
        <w:overflowPunct w:val="0"/>
        <w:autoSpaceDE w:val="0"/>
        <w:autoSpaceDN w:val="0"/>
        <w:adjustRightInd w:val="0"/>
        <w:spacing w:after="0" w:line="288" w:lineRule="auto"/>
        <w:ind w:left="2127" w:hanging="284"/>
        <w:jc w:val="both"/>
        <w:rPr>
          <w:rFonts w:ascii="Arial" w:hAnsi="Arial" w:cs="Arial"/>
        </w:rPr>
      </w:pPr>
      <w:r w:rsidRPr="00E42BFE">
        <w:rPr>
          <w:rFonts w:ascii="Arial" w:hAnsi="Arial" w:cs="Arial"/>
          <w:b/>
          <w:bCs/>
        </w:rPr>
        <w:t>Button Label Size –</w:t>
      </w:r>
      <w:r w:rsidRPr="00E42BFE">
        <w:rPr>
          <w:rFonts w:ascii="Arial" w:hAnsi="Arial" w:cs="Arial"/>
        </w:rPr>
        <w:t xml:space="preserve"> Define</w:t>
      </w:r>
      <w:r w:rsidR="008A4CBD">
        <w:rPr>
          <w:rFonts w:ascii="Arial" w:hAnsi="Arial" w:cs="Arial"/>
        </w:rPr>
        <w:t xml:space="preserve"> </w:t>
      </w:r>
      <w:r w:rsidR="00CB21AF">
        <w:rPr>
          <w:rFonts w:ascii="Arial" w:hAnsi="Arial" w:cs="Arial"/>
        </w:rPr>
        <w:t xml:space="preserve">font size </w:t>
      </w:r>
      <w:r w:rsidR="008A4CBD">
        <w:rPr>
          <w:rFonts w:ascii="Arial" w:hAnsi="Arial" w:cs="Arial"/>
        </w:rPr>
        <w:t xml:space="preserve">for </w:t>
      </w:r>
      <w:r w:rsidR="00CB21AF">
        <w:rPr>
          <w:rFonts w:ascii="Arial" w:hAnsi="Arial" w:cs="Arial"/>
        </w:rPr>
        <w:t xml:space="preserve">the “Load </w:t>
      </w:r>
      <w:r w:rsidR="005C3568">
        <w:rPr>
          <w:rFonts w:ascii="Arial" w:hAnsi="Arial" w:cs="Arial"/>
        </w:rPr>
        <w:t>with</w:t>
      </w:r>
      <w:r w:rsidR="00CB21AF">
        <w:rPr>
          <w:rFonts w:ascii="Arial" w:hAnsi="Arial" w:cs="Arial"/>
        </w:rPr>
        <w:t xml:space="preserve"> Button” </w:t>
      </w:r>
      <w:r w:rsidR="008A4CBD">
        <w:rPr>
          <w:rFonts w:ascii="Arial" w:hAnsi="Arial" w:cs="Arial"/>
        </w:rPr>
        <w:t>which appears on the site.</w:t>
      </w:r>
    </w:p>
    <w:p w:rsidR="00B53243" w:rsidRPr="00E42BFE" w:rsidRDefault="00B53243" w:rsidP="0079619F">
      <w:pPr>
        <w:pStyle w:val="ListParagraph"/>
        <w:widowControl w:val="0"/>
        <w:numPr>
          <w:ilvl w:val="0"/>
          <w:numId w:val="17"/>
        </w:numPr>
        <w:tabs>
          <w:tab w:val="left" w:pos="900"/>
        </w:tabs>
        <w:suppressAutoHyphens w:val="0"/>
        <w:overflowPunct w:val="0"/>
        <w:autoSpaceDE w:val="0"/>
        <w:autoSpaceDN w:val="0"/>
        <w:adjustRightInd w:val="0"/>
        <w:spacing w:after="0" w:line="288" w:lineRule="auto"/>
        <w:ind w:left="2127" w:hanging="284"/>
        <w:jc w:val="both"/>
        <w:rPr>
          <w:rFonts w:ascii="Arial" w:hAnsi="Arial" w:cs="Arial"/>
        </w:rPr>
      </w:pPr>
      <w:r w:rsidRPr="00E42BFE">
        <w:rPr>
          <w:rFonts w:ascii="Arial" w:hAnsi="Arial" w:cs="Arial"/>
          <w:b/>
          <w:bCs/>
        </w:rPr>
        <w:t>Display Page Numbers (Yes/No) –</w:t>
      </w:r>
      <w:r w:rsidRPr="00E42BFE">
        <w:rPr>
          <w:rFonts w:ascii="Arial" w:hAnsi="Arial" w:cs="Arial"/>
        </w:rPr>
        <w:t xml:space="preserve"> Select “Yes” to show the page information on the side panel.</w:t>
      </w:r>
    </w:p>
    <w:p w:rsidR="00B53243" w:rsidRPr="00E42BFE" w:rsidRDefault="00B53243" w:rsidP="0079619F">
      <w:pPr>
        <w:pStyle w:val="ListParagraph"/>
        <w:widowControl w:val="0"/>
        <w:numPr>
          <w:ilvl w:val="0"/>
          <w:numId w:val="17"/>
        </w:numPr>
        <w:tabs>
          <w:tab w:val="left" w:pos="900"/>
        </w:tabs>
        <w:suppressAutoHyphens w:val="0"/>
        <w:overflowPunct w:val="0"/>
        <w:autoSpaceDE w:val="0"/>
        <w:autoSpaceDN w:val="0"/>
        <w:adjustRightInd w:val="0"/>
        <w:spacing w:after="0" w:line="288" w:lineRule="auto"/>
        <w:ind w:left="2127" w:hanging="284"/>
        <w:jc w:val="both"/>
        <w:rPr>
          <w:rFonts w:ascii="Arial" w:hAnsi="Arial" w:cs="Arial"/>
        </w:rPr>
      </w:pPr>
      <w:r w:rsidRPr="00E42BFE">
        <w:rPr>
          <w:rFonts w:ascii="Arial" w:hAnsi="Arial" w:cs="Arial"/>
          <w:b/>
          <w:bCs/>
        </w:rPr>
        <w:t>Grid Dom Class –</w:t>
      </w:r>
      <w:r w:rsidRPr="00E42BFE">
        <w:rPr>
          <w:rFonts w:ascii="Arial" w:hAnsi="Arial" w:cs="Arial"/>
        </w:rPr>
        <w:t xml:space="preserve"> This is the class for grid view of product listing pages.</w:t>
      </w:r>
    </w:p>
    <w:p w:rsidR="00B53243" w:rsidRPr="00E42BFE" w:rsidRDefault="00B53243" w:rsidP="0079619F">
      <w:pPr>
        <w:pStyle w:val="ListParagraph"/>
        <w:widowControl w:val="0"/>
        <w:numPr>
          <w:ilvl w:val="0"/>
          <w:numId w:val="17"/>
        </w:numPr>
        <w:tabs>
          <w:tab w:val="left" w:pos="900"/>
        </w:tabs>
        <w:suppressAutoHyphens w:val="0"/>
        <w:overflowPunct w:val="0"/>
        <w:autoSpaceDE w:val="0"/>
        <w:autoSpaceDN w:val="0"/>
        <w:adjustRightInd w:val="0"/>
        <w:spacing w:after="0" w:line="288" w:lineRule="auto"/>
        <w:ind w:left="2127" w:hanging="284"/>
        <w:jc w:val="both"/>
        <w:rPr>
          <w:rFonts w:ascii="Arial" w:hAnsi="Arial" w:cs="Arial"/>
        </w:rPr>
      </w:pPr>
      <w:r w:rsidRPr="00E42BFE">
        <w:rPr>
          <w:rFonts w:ascii="Arial" w:hAnsi="Arial" w:cs="Arial"/>
          <w:b/>
          <w:bCs/>
        </w:rPr>
        <w:t>List Dom Class –</w:t>
      </w:r>
      <w:r w:rsidRPr="00E42BFE">
        <w:rPr>
          <w:rFonts w:ascii="Arial" w:hAnsi="Arial" w:cs="Arial"/>
        </w:rPr>
        <w:t xml:space="preserve"> This is the class for </w:t>
      </w:r>
      <w:r w:rsidR="00EE0FA7" w:rsidRPr="00E42BFE">
        <w:rPr>
          <w:rFonts w:ascii="Arial" w:hAnsi="Arial" w:cs="Arial"/>
        </w:rPr>
        <w:t>list</w:t>
      </w:r>
      <w:r w:rsidRPr="00E42BFE">
        <w:rPr>
          <w:rFonts w:ascii="Arial" w:hAnsi="Arial" w:cs="Arial"/>
        </w:rPr>
        <w:t xml:space="preserve"> view of product listing pages.</w:t>
      </w:r>
    </w:p>
    <w:p w:rsidR="00830E92" w:rsidRPr="00E42BFE" w:rsidRDefault="00830E92" w:rsidP="00830E92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216" w:lineRule="auto"/>
        <w:ind w:left="-794"/>
        <w:rPr>
          <w:rFonts w:ascii="Arial" w:hAnsi="Arial" w:cs="Arial"/>
          <w:b/>
          <w:bCs/>
        </w:rPr>
      </w:pPr>
    </w:p>
    <w:p w:rsidR="00B53243" w:rsidRPr="00E42BFE" w:rsidRDefault="00B53243" w:rsidP="00830E92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216" w:lineRule="auto"/>
        <w:ind w:left="-794"/>
        <w:rPr>
          <w:rFonts w:ascii="Arial" w:hAnsi="Arial" w:cs="Arial"/>
          <w:b/>
          <w:bCs/>
        </w:rPr>
      </w:pPr>
    </w:p>
    <w:p w:rsidR="00B53243" w:rsidRPr="00E42BFE" w:rsidRDefault="00B53243" w:rsidP="00830E92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216" w:lineRule="auto"/>
        <w:ind w:left="-794"/>
        <w:rPr>
          <w:rFonts w:ascii="Arial" w:hAnsi="Arial" w:cs="Arial"/>
          <w:b/>
          <w:bCs/>
        </w:rPr>
      </w:pPr>
    </w:p>
    <w:p w:rsidR="00B53243" w:rsidRPr="00E42BFE" w:rsidRDefault="00B53243" w:rsidP="00830E92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216" w:lineRule="auto"/>
        <w:ind w:left="-794"/>
        <w:rPr>
          <w:rFonts w:ascii="Arial" w:hAnsi="Arial" w:cs="Arial"/>
          <w:b/>
          <w:bCs/>
        </w:rPr>
      </w:pPr>
    </w:p>
    <w:p w:rsidR="00B53243" w:rsidRPr="00E42BFE" w:rsidRDefault="00B53243" w:rsidP="00830E92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216" w:lineRule="auto"/>
        <w:ind w:left="-794"/>
        <w:rPr>
          <w:rFonts w:ascii="Arial" w:hAnsi="Arial" w:cs="Arial"/>
          <w:b/>
          <w:bCs/>
        </w:rPr>
      </w:pPr>
    </w:p>
    <w:p w:rsidR="00B53243" w:rsidRPr="00E42BFE" w:rsidRDefault="00B53243" w:rsidP="00830E92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216" w:lineRule="auto"/>
        <w:ind w:left="-794"/>
        <w:rPr>
          <w:rFonts w:ascii="Arial" w:hAnsi="Arial" w:cs="Arial"/>
          <w:b/>
          <w:bCs/>
        </w:rPr>
      </w:pPr>
    </w:p>
    <w:p w:rsidR="00B53243" w:rsidRPr="00E42BFE" w:rsidRDefault="00B53243" w:rsidP="00830E92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216" w:lineRule="auto"/>
        <w:ind w:left="-794"/>
        <w:rPr>
          <w:rFonts w:ascii="Arial" w:hAnsi="Arial" w:cs="Arial"/>
          <w:b/>
          <w:bCs/>
        </w:rPr>
      </w:pPr>
    </w:p>
    <w:p w:rsidR="00B53243" w:rsidRPr="00E42BFE" w:rsidRDefault="00B53243" w:rsidP="00830E92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216" w:lineRule="auto"/>
        <w:ind w:left="-794"/>
        <w:rPr>
          <w:rFonts w:ascii="Arial" w:hAnsi="Arial" w:cs="Arial"/>
          <w:b/>
          <w:bCs/>
        </w:rPr>
      </w:pPr>
    </w:p>
    <w:p w:rsidR="00260B39" w:rsidRPr="00E42BFE" w:rsidRDefault="00260B39" w:rsidP="00830E92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216" w:lineRule="auto"/>
        <w:ind w:left="-794"/>
        <w:rPr>
          <w:rFonts w:ascii="Arial" w:hAnsi="Arial" w:cs="Arial"/>
          <w:b/>
          <w:bCs/>
        </w:rPr>
      </w:pPr>
    </w:p>
    <w:p w:rsidR="00D70903" w:rsidRPr="00E42BFE" w:rsidRDefault="00D70903" w:rsidP="001A1254">
      <w:pPr>
        <w:widowControl w:val="0"/>
        <w:tabs>
          <w:tab w:val="left" w:pos="900"/>
        </w:tabs>
        <w:overflowPunct w:val="0"/>
        <w:autoSpaceDE w:val="0"/>
        <w:spacing w:after="0" w:line="216" w:lineRule="auto"/>
        <w:rPr>
          <w:rFonts w:ascii="Arial" w:hAnsi="Arial" w:cs="Arial"/>
          <w:b/>
          <w:bCs/>
        </w:rPr>
      </w:pPr>
    </w:p>
    <w:p w:rsidR="00B53243" w:rsidRPr="00E42BFE" w:rsidRDefault="00B53243" w:rsidP="00830E92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216" w:lineRule="auto"/>
        <w:ind w:left="-794"/>
        <w:rPr>
          <w:rFonts w:ascii="Arial" w:hAnsi="Arial" w:cs="Arial"/>
        </w:rPr>
      </w:pPr>
    </w:p>
    <w:p w:rsidR="00830E92" w:rsidRPr="00E42BFE" w:rsidRDefault="00830E92" w:rsidP="00830E92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216" w:lineRule="auto"/>
        <w:ind w:left="-794"/>
        <w:rPr>
          <w:rFonts w:ascii="Arial" w:hAnsi="Arial" w:cs="Arial"/>
        </w:rPr>
      </w:pPr>
    </w:p>
    <w:p w:rsidR="00830E92" w:rsidRPr="00E42BFE" w:rsidRDefault="00830E92" w:rsidP="00830E92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216" w:lineRule="auto"/>
        <w:ind w:left="-851"/>
        <w:rPr>
          <w:rFonts w:ascii="Arial" w:hAnsi="Arial" w:cs="Arial"/>
        </w:rPr>
      </w:pPr>
    </w:p>
    <w:p w:rsidR="00BE01EA" w:rsidRPr="00E42BFE" w:rsidRDefault="00BE01EA" w:rsidP="00830E92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216" w:lineRule="auto"/>
        <w:ind w:left="-851"/>
        <w:rPr>
          <w:rFonts w:ascii="Arial" w:hAnsi="Arial" w:cs="Arial"/>
        </w:rPr>
      </w:pPr>
    </w:p>
    <w:p w:rsidR="00040535" w:rsidRPr="00E42BFE" w:rsidRDefault="00040535" w:rsidP="00830E92">
      <w:pPr>
        <w:pStyle w:val="ListParagraph"/>
        <w:widowControl w:val="0"/>
        <w:tabs>
          <w:tab w:val="left" w:pos="900"/>
        </w:tabs>
        <w:overflowPunct w:val="0"/>
        <w:autoSpaceDE w:val="0"/>
        <w:spacing w:after="0" w:line="216" w:lineRule="auto"/>
        <w:ind w:left="-851"/>
        <w:rPr>
          <w:rFonts w:ascii="Arial" w:hAnsi="Arial" w:cs="Arial"/>
        </w:rPr>
      </w:pPr>
    </w:p>
    <w:p w:rsidR="00181A63" w:rsidRPr="00E42BFE" w:rsidRDefault="00181A63" w:rsidP="00830E92">
      <w:pPr>
        <w:pStyle w:val="NormalWeb"/>
        <w:ind w:left="-680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830E92" w:rsidRPr="00E42BFE" w:rsidRDefault="00830E92" w:rsidP="00830E92">
      <w:pPr>
        <w:pStyle w:val="NormalWeb"/>
        <w:ind w:left="-680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830E92" w:rsidRPr="00E42BFE" w:rsidRDefault="00830E92" w:rsidP="00830E92">
      <w:pPr>
        <w:pStyle w:val="NormalWeb"/>
        <w:ind w:left="-680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830E92" w:rsidRPr="00E42BFE" w:rsidRDefault="00830E92" w:rsidP="00830E92">
      <w:pPr>
        <w:pStyle w:val="NormalWeb"/>
        <w:ind w:left="-680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830E92" w:rsidRPr="00E42BFE" w:rsidRDefault="00830E92" w:rsidP="00830E92">
      <w:pPr>
        <w:pStyle w:val="NormalWeb"/>
        <w:ind w:left="-680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830E92" w:rsidRPr="00E42BFE" w:rsidRDefault="00830E92" w:rsidP="00830E92">
      <w:pPr>
        <w:pStyle w:val="NormalWeb"/>
        <w:ind w:left="-680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830E92" w:rsidRPr="00E42BFE" w:rsidRDefault="002024A0" w:rsidP="00830E92">
      <w:pPr>
        <w:pStyle w:val="NormalWeb"/>
        <w:ind w:left="-680"/>
        <w:rPr>
          <w:rFonts w:ascii="Arial" w:eastAsia="Calibri" w:hAnsi="Arial" w:cs="Arial"/>
          <w:sz w:val="22"/>
          <w:szCs w:val="22"/>
          <w:lang w:val="en-IN" w:eastAsia="en-US"/>
        </w:rPr>
      </w:pPr>
      <w:r w:rsidRPr="002024A0">
        <w:rPr>
          <w:rFonts w:ascii="Arial" w:hAnsi="Arial" w:cs="Arial"/>
          <w:noProof/>
          <w:lang w:val="en-IN" w:eastAsia="en-IN"/>
        </w:rPr>
        <w:pict>
          <v:group id="_x0000_s1188" style="position:absolute;left:0;text-align:left;margin-left:-41.05pt;margin-top:-21pt;width:593.05pt;height:417.95pt;z-index:251661312" coordorigin=",1968" coordsize="11861,835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65" type="#_x0000_t75" style="position:absolute;top:1968;width:8847;height:8359">
              <v:imagedata r:id="rId11" o:title="Configuration   Settings   Stores   Magento Admin (2) 1"/>
            </v:shape>
            <v:group id="_x0000_s1166" style="position:absolute;left:8371;top:2496;width:3490;height:7594" coordorigin="8371,2496" coordsize="3490,7594">
              <v:rect id="_x0000_s1167" style="position:absolute;left:9221;top:2496;width:2616;height:591" fillcolor="#e7e6e6" strokecolor="#ed7d31">
                <v:textbox style="mso-next-textbox:#_x0000_s1167">
                  <w:txbxContent>
                    <w:p w:rsidR="00F71DA1" w:rsidRPr="00342137" w:rsidRDefault="00F71DA1" w:rsidP="00F71DA1">
                      <w:pPr>
                        <w:rPr>
                          <w:sz w:val="16"/>
                          <w:szCs w:val="16"/>
                        </w:rPr>
                      </w:pPr>
                      <w:r w:rsidRPr="00342137">
                        <w:rPr>
                          <w:rFonts w:ascii="Arial" w:hAnsi="Arial" w:cs="Calibri"/>
                          <w:sz w:val="16"/>
                          <w:szCs w:val="16"/>
                        </w:rPr>
                        <w:t>Select “Yes” to enable the module</w:t>
                      </w:r>
                    </w:p>
                    <w:p w:rsidR="00F71DA1" w:rsidRDefault="00F71DA1" w:rsidP="00F71DA1"/>
                    <w:p w:rsidR="00F71DA1" w:rsidRDefault="00F71DA1" w:rsidP="00F71DA1"/>
                  </w:txbxContent>
                </v:textbox>
              </v:rect>
              <v:rect id="_x0000_s1168" style="position:absolute;left:9221;top:3344;width:2616;height:591" fillcolor="#e7e6e6" strokecolor="#ed7d31">
                <v:textbox style="mso-next-textbox:#_x0000_s1168">
                  <w:txbxContent>
                    <w:p w:rsidR="00F71DA1" w:rsidRPr="00342137" w:rsidRDefault="008E5676" w:rsidP="00F71DA1">
                      <w:pPr>
                        <w:rPr>
                          <w:rFonts w:ascii="Arial" w:hAnsi="Arial" w:cs="Calibri"/>
                          <w:sz w:val="16"/>
                          <w:szCs w:val="16"/>
                        </w:rPr>
                      </w:pPr>
                      <w:r w:rsidRPr="00342137">
                        <w:rPr>
                          <w:rFonts w:ascii="Arial" w:hAnsi="Arial" w:cs="Calibri"/>
                          <w:sz w:val="16"/>
                          <w:szCs w:val="16"/>
                        </w:rPr>
                        <w:t>Please select the loading type</w:t>
                      </w:r>
                    </w:p>
                    <w:p w:rsidR="00F71DA1" w:rsidRDefault="00F71DA1" w:rsidP="00F71DA1"/>
                  </w:txbxContent>
                </v:textbox>
              </v:rect>
              <v:rect id="_x0000_s1169" style="position:absolute;left:9245;top:4472;width:2616;height:591" fillcolor="#e7e6e6" strokecolor="#ed7d31">
                <v:textbox style="mso-next-textbox:#_x0000_s1169">
                  <w:txbxContent>
                    <w:p w:rsidR="00F71DA1" w:rsidRPr="007675BF" w:rsidRDefault="00F86162" w:rsidP="00F71DA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Calibri"/>
                          <w:sz w:val="16"/>
                          <w:szCs w:val="16"/>
                        </w:rPr>
                        <w:t>Please add the Button Label t</w:t>
                      </w:r>
                      <w:r w:rsidR="00F71DA1" w:rsidRPr="00342137">
                        <w:rPr>
                          <w:rFonts w:ascii="Arial" w:hAnsi="Arial" w:cs="Calibri"/>
                          <w:sz w:val="16"/>
                          <w:szCs w:val="16"/>
                        </w:rPr>
                        <w:t>ex</w:t>
                      </w:r>
                      <w:r w:rsidR="00F71DA1">
                        <w:rPr>
                          <w:rFonts w:ascii="Arial" w:hAnsi="Arial" w:cs="Calibri"/>
                          <w:sz w:val="16"/>
                          <w:szCs w:val="16"/>
                        </w:rPr>
                        <w:t>t</w:t>
                      </w:r>
                    </w:p>
                    <w:p w:rsidR="00F71DA1" w:rsidRDefault="00F71DA1" w:rsidP="00F71DA1"/>
                    <w:p w:rsidR="00F71DA1" w:rsidRDefault="00F71DA1" w:rsidP="00F71DA1"/>
                  </w:txbxContent>
                </v:textbox>
              </v:rect>
              <v:rect id="_x0000_s1170" style="position:absolute;left:9245;top:5313;width:2616;height:591" fillcolor="#e7e6e6" strokecolor="#ed7d31">
                <v:textbox style="mso-next-textbox:#_x0000_s1170">
                  <w:txbxContent>
                    <w:p w:rsidR="00F71DA1" w:rsidRPr="007675BF" w:rsidRDefault="00F71DA1" w:rsidP="00F71DA1">
                      <w:pPr>
                        <w:rPr>
                          <w:sz w:val="16"/>
                          <w:szCs w:val="16"/>
                        </w:rPr>
                      </w:pPr>
                      <w:r w:rsidRPr="00342137">
                        <w:rPr>
                          <w:rFonts w:ascii="Arial" w:hAnsi="Arial" w:cs="Calibri"/>
                          <w:sz w:val="16"/>
                          <w:szCs w:val="16"/>
                        </w:rPr>
                        <w:t>Please select the Button Label Font Color</w:t>
                      </w:r>
                    </w:p>
                    <w:p w:rsidR="00F71DA1" w:rsidRDefault="00F71DA1" w:rsidP="00F71DA1"/>
                    <w:p w:rsidR="00F71DA1" w:rsidRDefault="00F71DA1" w:rsidP="00F71DA1"/>
                  </w:txbxContent>
                </v:textbox>
              </v:rect>
              <v:rect id="_x0000_s1171" style="position:absolute;left:9233;top:6152;width:2616;height:591" fillcolor="#e7e6e6" strokecolor="#ed7d31">
                <v:textbox style="mso-next-textbox:#_x0000_s1171">
                  <w:txbxContent>
                    <w:p w:rsidR="00F71DA1" w:rsidRPr="008E5676" w:rsidRDefault="00F71DA1" w:rsidP="00F71DA1">
                      <w:pPr>
                        <w:rPr>
                          <w:sz w:val="18"/>
                          <w:szCs w:val="18"/>
                        </w:rPr>
                      </w:pPr>
                      <w:r w:rsidRPr="00342137">
                        <w:rPr>
                          <w:rFonts w:ascii="Arial" w:hAnsi="Arial" w:cs="Calibri"/>
                          <w:sz w:val="16"/>
                          <w:szCs w:val="16"/>
                        </w:rPr>
                        <w:t>Please select the</w:t>
                      </w:r>
                      <w:r w:rsidRPr="008E5676">
                        <w:rPr>
                          <w:rFonts w:ascii="Arial" w:hAnsi="Arial" w:cs="Calibri"/>
                          <w:sz w:val="18"/>
                          <w:szCs w:val="18"/>
                        </w:rPr>
                        <w:t xml:space="preserve"> </w:t>
                      </w:r>
                      <w:r w:rsidRPr="00342137">
                        <w:rPr>
                          <w:rFonts w:ascii="Arial" w:hAnsi="Arial" w:cs="Calibri"/>
                          <w:sz w:val="16"/>
                          <w:szCs w:val="16"/>
                        </w:rPr>
                        <w:t>Button Label Background Color</w:t>
                      </w:r>
                    </w:p>
                    <w:p w:rsidR="00F71DA1" w:rsidRDefault="00F71DA1" w:rsidP="00F71DA1"/>
                    <w:p w:rsidR="00F71DA1" w:rsidRDefault="00F71DA1" w:rsidP="00F71DA1"/>
                  </w:txbxContent>
                </v:textbox>
              </v:rect>
              <v:rect id="_x0000_s1172" style="position:absolute;left:9233;top:6967;width:2616;height:591" fillcolor="#e7e6e6" strokecolor="#ed7d31">
                <v:textbox style="mso-next-textbox:#_x0000_s1172">
                  <w:txbxContent>
                    <w:p w:rsidR="00F71DA1" w:rsidRPr="008E5676" w:rsidRDefault="00F71DA1" w:rsidP="00F71DA1">
                      <w:pPr>
                        <w:rPr>
                          <w:sz w:val="18"/>
                          <w:szCs w:val="18"/>
                        </w:rPr>
                      </w:pPr>
                      <w:r w:rsidRPr="00342137">
                        <w:rPr>
                          <w:rFonts w:ascii="Arial" w:hAnsi="Arial" w:cs="Calibri"/>
                          <w:sz w:val="16"/>
                          <w:szCs w:val="16"/>
                        </w:rPr>
                        <w:t>Please</w:t>
                      </w:r>
                      <w:r w:rsidRPr="008E5676">
                        <w:rPr>
                          <w:rFonts w:ascii="Arial" w:hAnsi="Arial" w:cs="Calibri"/>
                          <w:sz w:val="18"/>
                          <w:szCs w:val="18"/>
                        </w:rPr>
                        <w:t xml:space="preserve"> </w:t>
                      </w:r>
                      <w:r w:rsidRPr="00342137">
                        <w:rPr>
                          <w:rFonts w:ascii="Arial" w:hAnsi="Arial" w:cs="Calibri"/>
                          <w:sz w:val="16"/>
                          <w:szCs w:val="16"/>
                        </w:rPr>
                        <w:t>select the Button Label Size</w:t>
                      </w:r>
                    </w:p>
                    <w:p w:rsidR="00F71DA1" w:rsidRDefault="00F71DA1" w:rsidP="00F71DA1"/>
                    <w:p w:rsidR="00F71DA1" w:rsidRDefault="00F71DA1" w:rsidP="00F71DA1"/>
                  </w:txbxContent>
                </v:textbox>
              </v:rect>
              <v:rect id="_x0000_s1173" style="position:absolute;left:9233;top:7780;width:2616;height:591" fillcolor="#e7e6e6" strokecolor="#ed7d31">
                <v:textbox style="mso-next-textbox:#_x0000_s1173">
                  <w:txbxContent>
                    <w:p w:rsidR="00F71DA1" w:rsidRPr="00342137" w:rsidRDefault="00F86162" w:rsidP="00F71DA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Calibri"/>
                          <w:sz w:val="16"/>
                          <w:szCs w:val="16"/>
                        </w:rPr>
                        <w:t>Select “Yes” to enable the Display Page Numbers</w:t>
                      </w:r>
                    </w:p>
                    <w:p w:rsidR="00F71DA1" w:rsidRDefault="00F71DA1" w:rsidP="00F71DA1"/>
                    <w:p w:rsidR="00F71DA1" w:rsidRDefault="00F71DA1" w:rsidP="00F71DA1"/>
                  </w:txbxContent>
                </v:textbox>
              </v:rect>
              <v:rect id="_x0000_s1174" style="position:absolute;left:9221;top:8627;width:2616;height:591" fillcolor="#e7e6e6" strokecolor="#ed7d31">
                <v:textbox style="mso-next-textbox:#_x0000_s1174">
                  <w:txbxContent>
                    <w:p w:rsidR="00F71DA1" w:rsidRPr="00342137" w:rsidRDefault="00F71DA1" w:rsidP="00F71DA1">
                      <w:pPr>
                        <w:rPr>
                          <w:sz w:val="16"/>
                          <w:szCs w:val="16"/>
                        </w:rPr>
                      </w:pPr>
                      <w:r w:rsidRPr="00342137">
                        <w:rPr>
                          <w:rFonts w:ascii="Arial" w:hAnsi="Arial" w:cs="Calibri"/>
                          <w:sz w:val="16"/>
                          <w:szCs w:val="16"/>
                        </w:rPr>
                        <w:t>Please add the Grid Dom Class for custom themes</w:t>
                      </w:r>
                    </w:p>
                    <w:p w:rsidR="00F71DA1" w:rsidRDefault="00F71DA1" w:rsidP="00F71DA1"/>
                    <w:p w:rsidR="00F71DA1" w:rsidRDefault="00F71DA1" w:rsidP="00F71DA1"/>
                  </w:txbxContent>
                </v:textbox>
              </v:rect>
              <v:rect id="_x0000_s1175" style="position:absolute;left:9221;top:9499;width:2616;height:591" fillcolor="#e7e6e6" strokecolor="#ed7d31">
                <v:textbox style="mso-next-textbox:#_x0000_s1175">
                  <w:txbxContent>
                    <w:p w:rsidR="00F71DA1" w:rsidRPr="00342137" w:rsidRDefault="00F71DA1" w:rsidP="00F71DA1">
                      <w:pPr>
                        <w:rPr>
                          <w:sz w:val="16"/>
                          <w:szCs w:val="16"/>
                        </w:rPr>
                      </w:pPr>
                      <w:r w:rsidRPr="00342137">
                        <w:rPr>
                          <w:rFonts w:ascii="Arial" w:hAnsi="Arial" w:cs="Calibri"/>
                          <w:sz w:val="16"/>
                          <w:szCs w:val="16"/>
                        </w:rPr>
                        <w:t>Please add the List Dom Class for custom themes</w:t>
                      </w:r>
                    </w:p>
                    <w:p w:rsidR="00F71DA1" w:rsidRDefault="00F71DA1" w:rsidP="00F71DA1"/>
                    <w:p w:rsidR="00F71DA1" w:rsidRDefault="00F71DA1" w:rsidP="00F71DA1"/>
                  </w:txbxContent>
                </v:textbox>
              </v:rect>
              <v:shape id="_x0000_s1176" type="#_x0000_t32" style="position:absolute;left:8383;top:2778;width:838;height:0;flip:x" o:connectortype="straight" strokecolor="#ed7d31">
                <v:stroke endarrow="block"/>
              </v:shape>
              <v:shape id="_x0000_s1177" type="#_x0000_t32" style="position:absolute;left:8383;top:3623;width:838;height:1;flip:x" o:connectortype="straight" strokecolor="#ed7d31">
                <v:stroke endarrow="block"/>
              </v:shape>
              <v:shape id="_x0000_s1178" type="#_x0000_t32" style="position:absolute;left:8371;top:4775;width:862;height:1;flip:x" o:connectortype="straight" strokecolor="#ed7d31">
                <v:stroke endarrow="block"/>
              </v:shape>
              <v:shape id="_x0000_s1179" type="#_x0000_t32" style="position:absolute;left:8383;top:5595;width:850;height:1;flip:x" o:connectortype="straight" strokecolor="#ed7d31">
                <v:stroke endarrow="block"/>
              </v:shape>
              <v:shape id="_x0000_s1180" type="#_x0000_t32" style="position:absolute;left:8383;top:6445;width:862;height:1;flip:x" o:connectortype="straight" strokecolor="#ed7d31">
                <v:stroke endarrow="block"/>
              </v:shape>
              <v:shape id="_x0000_s1181" type="#_x0000_t32" style="position:absolute;left:8383;top:7281;width:874;height:1;flip:x" o:connectortype="straight" strokecolor="#ed7d31">
                <v:stroke endarrow="block"/>
              </v:shape>
              <v:shape id="_x0000_s1182" type="#_x0000_t32" style="position:absolute;left:8371;top:8118;width:862;height:1;flip:x" o:connectortype="straight" strokecolor="#ed7d31">
                <v:stroke endarrow="block"/>
              </v:shape>
              <v:shape id="_x0000_s1183" type="#_x0000_t32" style="position:absolute;left:8383;top:8965;width:862;height:1;flip:x" o:connectortype="straight" strokecolor="#ed7d31">
                <v:stroke endarrow="block"/>
              </v:shape>
              <v:shape id="_x0000_s1184" type="#_x0000_t32" style="position:absolute;left:8371;top:9801;width:862;height:1;flip:x" o:connectortype="straight" strokecolor="#ed7d31">
                <v:stroke endarrow="block"/>
              </v:shape>
            </v:group>
          </v:group>
        </w:pict>
      </w:r>
    </w:p>
    <w:p w:rsidR="00830E92" w:rsidRPr="00E42BFE" w:rsidRDefault="00830E92" w:rsidP="00D616AF">
      <w:pPr>
        <w:pStyle w:val="NormalWeb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F71DA1" w:rsidRPr="00E42BFE" w:rsidRDefault="00F71DA1" w:rsidP="00F71DA1">
      <w:pPr>
        <w:pStyle w:val="Heading3"/>
        <w:numPr>
          <w:ilvl w:val="0"/>
          <w:numId w:val="0"/>
        </w:numPr>
        <w:suppressAutoHyphens w:val="0"/>
        <w:spacing w:before="100" w:beforeAutospacing="1" w:after="100" w:afterAutospacing="1"/>
        <w:ind w:left="1080"/>
        <w:rPr>
          <w:rStyle w:val="Heading3Char"/>
          <w:rFonts w:ascii="Arial" w:eastAsia="Calibri" w:hAnsi="Arial" w:cs="Arial"/>
          <w:color w:val="E36C0A"/>
          <w:sz w:val="24"/>
          <w:szCs w:val="24"/>
        </w:rPr>
      </w:pPr>
    </w:p>
    <w:p w:rsidR="00F71DA1" w:rsidRPr="00E42BFE" w:rsidRDefault="00F71DA1" w:rsidP="00F71DA1">
      <w:pPr>
        <w:pStyle w:val="Heading3"/>
        <w:numPr>
          <w:ilvl w:val="0"/>
          <w:numId w:val="0"/>
        </w:numPr>
        <w:suppressAutoHyphens w:val="0"/>
        <w:spacing w:before="100" w:beforeAutospacing="1" w:after="100" w:afterAutospacing="1"/>
        <w:ind w:left="1080"/>
        <w:rPr>
          <w:rStyle w:val="Heading3Char"/>
          <w:rFonts w:ascii="Arial" w:eastAsia="Calibri" w:hAnsi="Arial" w:cs="Arial"/>
          <w:color w:val="E36C0A"/>
          <w:sz w:val="24"/>
          <w:szCs w:val="24"/>
        </w:rPr>
      </w:pPr>
    </w:p>
    <w:p w:rsidR="00F71DA1" w:rsidRPr="00E42BFE" w:rsidRDefault="00F71DA1" w:rsidP="00F71DA1">
      <w:pPr>
        <w:pStyle w:val="Heading3"/>
        <w:numPr>
          <w:ilvl w:val="0"/>
          <w:numId w:val="0"/>
        </w:numPr>
        <w:suppressAutoHyphens w:val="0"/>
        <w:spacing w:before="100" w:beforeAutospacing="1" w:after="100" w:afterAutospacing="1"/>
        <w:ind w:left="1080"/>
        <w:rPr>
          <w:rStyle w:val="Heading3Char"/>
          <w:rFonts w:ascii="Arial" w:eastAsia="Calibri" w:hAnsi="Arial" w:cs="Arial"/>
          <w:color w:val="E36C0A"/>
          <w:sz w:val="24"/>
          <w:szCs w:val="24"/>
        </w:rPr>
      </w:pPr>
    </w:p>
    <w:p w:rsidR="00F71DA1" w:rsidRPr="00E42BFE" w:rsidRDefault="00F71DA1" w:rsidP="00F71DA1">
      <w:pPr>
        <w:pStyle w:val="Heading3"/>
        <w:numPr>
          <w:ilvl w:val="0"/>
          <w:numId w:val="0"/>
        </w:numPr>
        <w:suppressAutoHyphens w:val="0"/>
        <w:spacing w:before="100" w:beforeAutospacing="1" w:after="100" w:afterAutospacing="1"/>
        <w:ind w:left="1080"/>
        <w:rPr>
          <w:rStyle w:val="Heading3Char"/>
          <w:rFonts w:ascii="Arial" w:eastAsia="Calibri" w:hAnsi="Arial" w:cs="Arial"/>
          <w:color w:val="E36C0A"/>
          <w:sz w:val="24"/>
          <w:szCs w:val="24"/>
        </w:rPr>
      </w:pPr>
    </w:p>
    <w:p w:rsidR="00F71DA1" w:rsidRPr="00E42BFE" w:rsidRDefault="00F71DA1" w:rsidP="00F71DA1">
      <w:pPr>
        <w:pStyle w:val="Heading3"/>
        <w:numPr>
          <w:ilvl w:val="0"/>
          <w:numId w:val="0"/>
        </w:numPr>
        <w:suppressAutoHyphens w:val="0"/>
        <w:spacing w:before="100" w:beforeAutospacing="1" w:after="100" w:afterAutospacing="1"/>
        <w:ind w:left="1080"/>
        <w:rPr>
          <w:rStyle w:val="Heading3Char"/>
          <w:rFonts w:ascii="Arial" w:eastAsia="Calibri" w:hAnsi="Arial" w:cs="Arial"/>
          <w:color w:val="E36C0A"/>
          <w:sz w:val="24"/>
          <w:szCs w:val="24"/>
        </w:rPr>
      </w:pPr>
    </w:p>
    <w:p w:rsidR="00F71DA1" w:rsidRPr="00E42BFE" w:rsidRDefault="00F71DA1" w:rsidP="00F71DA1">
      <w:pPr>
        <w:pStyle w:val="Heading3"/>
        <w:numPr>
          <w:ilvl w:val="0"/>
          <w:numId w:val="0"/>
        </w:numPr>
        <w:suppressAutoHyphens w:val="0"/>
        <w:spacing w:before="100" w:beforeAutospacing="1" w:after="100" w:afterAutospacing="1"/>
        <w:ind w:left="1080"/>
        <w:rPr>
          <w:rStyle w:val="Heading3Char"/>
          <w:rFonts w:ascii="Arial" w:eastAsia="Calibri" w:hAnsi="Arial" w:cs="Arial"/>
          <w:color w:val="E36C0A"/>
          <w:sz w:val="24"/>
          <w:szCs w:val="24"/>
        </w:rPr>
      </w:pPr>
    </w:p>
    <w:p w:rsidR="00F71DA1" w:rsidRPr="00E42BFE" w:rsidRDefault="00F71DA1" w:rsidP="00F71DA1">
      <w:pPr>
        <w:pStyle w:val="Heading3"/>
        <w:numPr>
          <w:ilvl w:val="0"/>
          <w:numId w:val="0"/>
        </w:numPr>
        <w:suppressAutoHyphens w:val="0"/>
        <w:spacing w:before="100" w:beforeAutospacing="1" w:after="100" w:afterAutospacing="1"/>
        <w:ind w:left="1080"/>
        <w:rPr>
          <w:rStyle w:val="Heading3Char"/>
          <w:rFonts w:ascii="Arial" w:eastAsia="Calibri" w:hAnsi="Arial" w:cs="Arial"/>
          <w:color w:val="E36C0A"/>
          <w:sz w:val="24"/>
          <w:szCs w:val="24"/>
        </w:rPr>
      </w:pPr>
    </w:p>
    <w:p w:rsidR="00F71DA1" w:rsidRDefault="00F71DA1" w:rsidP="00F71DA1">
      <w:pPr>
        <w:pStyle w:val="Heading3"/>
        <w:numPr>
          <w:ilvl w:val="0"/>
          <w:numId w:val="0"/>
        </w:numPr>
        <w:suppressAutoHyphens w:val="0"/>
        <w:spacing w:before="100" w:beforeAutospacing="1" w:after="100" w:afterAutospacing="1"/>
        <w:ind w:left="1080"/>
        <w:rPr>
          <w:rStyle w:val="Heading3Char"/>
          <w:rFonts w:ascii="Arial" w:eastAsia="Calibri" w:hAnsi="Arial" w:cs="Arial"/>
          <w:color w:val="E36C0A"/>
          <w:sz w:val="24"/>
          <w:szCs w:val="24"/>
        </w:rPr>
      </w:pPr>
    </w:p>
    <w:p w:rsidR="00F86162" w:rsidRDefault="00F86162" w:rsidP="00F86162">
      <w:pPr>
        <w:pStyle w:val="BodyText"/>
        <w:rPr>
          <w:lang w:bidi="ar-SA"/>
        </w:rPr>
      </w:pPr>
    </w:p>
    <w:p w:rsidR="00F86162" w:rsidRDefault="00F86162" w:rsidP="00F86162">
      <w:pPr>
        <w:pStyle w:val="BodyText"/>
        <w:rPr>
          <w:lang w:bidi="ar-SA"/>
        </w:rPr>
      </w:pPr>
    </w:p>
    <w:p w:rsidR="00F86162" w:rsidRDefault="00F86162" w:rsidP="00F86162">
      <w:pPr>
        <w:pStyle w:val="BodyText"/>
        <w:rPr>
          <w:lang w:bidi="ar-SA"/>
        </w:rPr>
      </w:pPr>
    </w:p>
    <w:p w:rsidR="00F86162" w:rsidRDefault="00F86162" w:rsidP="00F86162">
      <w:pPr>
        <w:pStyle w:val="BodyText"/>
        <w:rPr>
          <w:lang w:bidi="ar-SA"/>
        </w:rPr>
      </w:pPr>
    </w:p>
    <w:p w:rsidR="00F86162" w:rsidRDefault="00F86162" w:rsidP="00F86162">
      <w:pPr>
        <w:pStyle w:val="BodyText"/>
        <w:rPr>
          <w:lang w:bidi="ar-SA"/>
        </w:rPr>
      </w:pPr>
    </w:p>
    <w:p w:rsidR="00F86162" w:rsidRDefault="00F86162" w:rsidP="00F86162">
      <w:pPr>
        <w:pStyle w:val="BodyText"/>
        <w:rPr>
          <w:lang w:bidi="ar-SA"/>
        </w:rPr>
      </w:pPr>
    </w:p>
    <w:p w:rsidR="00F86162" w:rsidRDefault="00F86162" w:rsidP="00F86162">
      <w:pPr>
        <w:pStyle w:val="BodyText"/>
        <w:rPr>
          <w:lang w:bidi="ar-SA"/>
        </w:rPr>
      </w:pPr>
    </w:p>
    <w:p w:rsidR="00F86162" w:rsidRDefault="00F86162" w:rsidP="00F86162">
      <w:pPr>
        <w:pStyle w:val="BodyText"/>
        <w:rPr>
          <w:lang w:bidi="ar-SA"/>
        </w:rPr>
      </w:pPr>
    </w:p>
    <w:p w:rsidR="00F86162" w:rsidRDefault="00F86162" w:rsidP="00F86162">
      <w:pPr>
        <w:pStyle w:val="BodyText"/>
        <w:rPr>
          <w:lang w:bidi="ar-SA"/>
        </w:rPr>
      </w:pPr>
    </w:p>
    <w:p w:rsidR="00F86162" w:rsidRDefault="00F86162" w:rsidP="00F86162">
      <w:pPr>
        <w:pStyle w:val="BodyText"/>
        <w:rPr>
          <w:lang w:bidi="ar-SA"/>
        </w:rPr>
      </w:pPr>
    </w:p>
    <w:p w:rsidR="00F86162" w:rsidRDefault="00F86162" w:rsidP="00F86162">
      <w:pPr>
        <w:pStyle w:val="BodyText"/>
        <w:rPr>
          <w:lang w:bidi="ar-SA"/>
        </w:rPr>
      </w:pPr>
    </w:p>
    <w:p w:rsidR="00F86162" w:rsidRDefault="00F86162" w:rsidP="00F86162">
      <w:pPr>
        <w:pStyle w:val="BodyText"/>
        <w:rPr>
          <w:lang w:bidi="ar-SA"/>
        </w:rPr>
      </w:pPr>
    </w:p>
    <w:p w:rsidR="00F86162" w:rsidRPr="00F86162" w:rsidRDefault="00F86162" w:rsidP="00F86162">
      <w:pPr>
        <w:pStyle w:val="BodyText"/>
        <w:rPr>
          <w:lang w:bidi="ar-SA"/>
        </w:rPr>
      </w:pPr>
    </w:p>
    <w:p w:rsidR="00F71DA1" w:rsidRPr="00E84BD6" w:rsidRDefault="008E5676" w:rsidP="00E84BD6">
      <w:pPr>
        <w:pStyle w:val="Heading1"/>
        <w:numPr>
          <w:ilvl w:val="0"/>
          <w:numId w:val="5"/>
        </w:numPr>
        <w:rPr>
          <w:rStyle w:val="Heading3Char"/>
          <w:rFonts w:ascii="Arial" w:hAnsi="Arial" w:cs="Arial"/>
          <w:b/>
          <w:bCs/>
          <w:sz w:val="28"/>
          <w:szCs w:val="28"/>
        </w:rPr>
      </w:pPr>
      <w:bookmarkStart w:id="14" w:name="_Toc29597732"/>
      <w:r w:rsidRPr="00E42BFE">
        <w:rPr>
          <w:rFonts w:ascii="Arial" w:hAnsi="Arial" w:cs="Arial"/>
        </w:rPr>
        <w:t>Front-end S</w:t>
      </w:r>
      <w:r w:rsidR="00F86162">
        <w:rPr>
          <w:rFonts w:ascii="Arial" w:hAnsi="Arial" w:cs="Arial"/>
        </w:rPr>
        <w:t>ite View</w:t>
      </w:r>
      <w:r w:rsidRPr="00E42BFE">
        <w:rPr>
          <w:rFonts w:ascii="Arial" w:hAnsi="Arial" w:cs="Arial"/>
        </w:rPr>
        <w:t xml:space="preserve"> of Infinite Scroll</w:t>
      </w:r>
      <w:bookmarkEnd w:id="14"/>
    </w:p>
    <w:p w:rsidR="007E6A4F" w:rsidRPr="007E6A4F" w:rsidRDefault="007E6A4F" w:rsidP="007E6A4F">
      <w:pPr>
        <w:pStyle w:val="BodyText"/>
        <w:rPr>
          <w:lang w:bidi="ar-SA"/>
        </w:rPr>
      </w:pPr>
    </w:p>
    <w:p w:rsidR="00F71DA1" w:rsidRPr="00E42BFE" w:rsidRDefault="00F71DA1" w:rsidP="00D5701D">
      <w:pPr>
        <w:pStyle w:val="Heading3"/>
        <w:numPr>
          <w:ilvl w:val="0"/>
          <w:numId w:val="18"/>
        </w:numPr>
        <w:suppressAutoHyphens w:val="0"/>
        <w:spacing w:before="100" w:beforeAutospacing="1" w:after="100" w:afterAutospacing="1"/>
        <w:jc w:val="both"/>
        <w:rPr>
          <w:rStyle w:val="Heading3Char"/>
          <w:rFonts w:ascii="Arial" w:eastAsia="Calibri" w:hAnsi="Arial" w:cs="Arial"/>
          <w:color w:val="E36C0A"/>
          <w:sz w:val="22"/>
          <w:szCs w:val="22"/>
        </w:rPr>
      </w:pPr>
      <w:bookmarkStart w:id="15" w:name="_Toc29597733"/>
      <w:r w:rsidRPr="00E42BFE">
        <w:rPr>
          <w:rStyle w:val="Heading3Char"/>
          <w:rFonts w:ascii="Arial" w:eastAsia="Calibri" w:hAnsi="Arial" w:cs="Arial"/>
          <w:b/>
          <w:color w:val="E36C0A"/>
          <w:sz w:val="24"/>
          <w:szCs w:val="24"/>
        </w:rPr>
        <w:t xml:space="preserve">Infinite Scroll with ‘Load More Button’ on the Category Page – </w:t>
      </w:r>
      <w:r w:rsidRPr="00E42BFE">
        <w:rPr>
          <w:rStyle w:val="Heading3Char"/>
          <w:rFonts w:ascii="Arial" w:eastAsia="Calibri" w:hAnsi="Arial" w:cs="Arial"/>
          <w:color w:val="000000"/>
          <w:sz w:val="22"/>
          <w:szCs w:val="22"/>
        </w:rPr>
        <w:t xml:space="preserve">You can </w:t>
      </w:r>
      <w:r w:rsidR="008A4CBD">
        <w:rPr>
          <w:rStyle w:val="Heading3Char"/>
          <w:rFonts w:ascii="Arial" w:eastAsia="Calibri" w:hAnsi="Arial" w:cs="Arial"/>
          <w:color w:val="000000"/>
          <w:sz w:val="22"/>
          <w:szCs w:val="22"/>
        </w:rPr>
        <w:t xml:space="preserve">display the </w:t>
      </w:r>
      <w:r w:rsidRPr="00E42BFE">
        <w:rPr>
          <w:rStyle w:val="Heading3Char"/>
          <w:rFonts w:ascii="Arial" w:eastAsia="Calibri" w:hAnsi="Arial" w:cs="Arial"/>
          <w:color w:val="000000"/>
          <w:sz w:val="22"/>
          <w:szCs w:val="22"/>
        </w:rPr>
        <w:t xml:space="preserve">“Load More Button” on the category page </w:t>
      </w:r>
      <w:r w:rsidR="008A4CBD">
        <w:rPr>
          <w:rStyle w:val="Heading3Char"/>
          <w:rFonts w:ascii="Arial" w:eastAsia="Calibri" w:hAnsi="Arial" w:cs="Arial"/>
          <w:color w:val="000000"/>
          <w:sz w:val="22"/>
          <w:szCs w:val="22"/>
        </w:rPr>
        <w:t xml:space="preserve">by selecting “Load with Button” option from </w:t>
      </w:r>
      <w:r w:rsidRPr="008B22B0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Admin</w:t>
      </w:r>
      <w:r w:rsidR="00D5701D" w:rsidRPr="008B22B0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 xml:space="preserve"> </w:t>
      </w:r>
      <w:r w:rsidRPr="008B22B0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&gt;</w:t>
      </w:r>
      <w:r w:rsidR="00D5701D" w:rsidRPr="008B22B0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 xml:space="preserve"> </w:t>
      </w:r>
      <w:r w:rsidRPr="008B22B0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Stores</w:t>
      </w:r>
      <w:r w:rsidR="00D5701D" w:rsidRPr="008B22B0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 xml:space="preserve"> </w:t>
      </w:r>
      <w:r w:rsidRPr="008B22B0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&gt;</w:t>
      </w:r>
      <w:r w:rsidR="00D5701D" w:rsidRPr="008B22B0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 xml:space="preserve"> </w:t>
      </w:r>
      <w:r w:rsidRPr="008B22B0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Configuration</w:t>
      </w:r>
      <w:r w:rsidR="00D5701D" w:rsidRPr="008B22B0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 xml:space="preserve"> </w:t>
      </w:r>
      <w:r w:rsidRPr="008B22B0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&gt;</w:t>
      </w:r>
      <w:r w:rsidR="00D5701D" w:rsidRPr="008B22B0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 xml:space="preserve"> </w:t>
      </w:r>
      <w:r w:rsidRPr="008B22B0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Infinite Scrolling</w:t>
      </w:r>
      <w:r w:rsidR="00D5701D" w:rsidRPr="008B22B0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 xml:space="preserve"> </w:t>
      </w:r>
      <w:r w:rsidR="008E5676" w:rsidRPr="008B22B0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&gt;</w:t>
      </w:r>
      <w:r w:rsidR="00D5701D" w:rsidRPr="008B22B0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 xml:space="preserve"> </w:t>
      </w:r>
      <w:r w:rsidR="00C80DF4" w:rsidRPr="008B22B0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Loading Type</w:t>
      </w:r>
      <w:r w:rsidR="008A4CBD">
        <w:rPr>
          <w:rStyle w:val="Heading3Char"/>
          <w:rFonts w:ascii="Arial" w:eastAsia="Calibri" w:hAnsi="Arial" w:cs="Arial"/>
          <w:color w:val="000000"/>
          <w:sz w:val="22"/>
          <w:szCs w:val="22"/>
        </w:rPr>
        <w:t>.</w:t>
      </w:r>
      <w:bookmarkEnd w:id="15"/>
    </w:p>
    <w:p w:rsidR="00D616AF" w:rsidRPr="00E42BFE" w:rsidRDefault="00D616AF" w:rsidP="00F71DA1">
      <w:pPr>
        <w:pStyle w:val="Heading3"/>
        <w:numPr>
          <w:ilvl w:val="0"/>
          <w:numId w:val="0"/>
        </w:numPr>
        <w:suppressAutoHyphens w:val="0"/>
        <w:spacing w:before="100" w:beforeAutospacing="1" w:after="100" w:afterAutospacing="1"/>
        <w:rPr>
          <w:rStyle w:val="Heading3Char"/>
          <w:rFonts w:ascii="Arial" w:eastAsia="Calibri" w:hAnsi="Arial" w:cs="Arial"/>
          <w:color w:val="E36C0A"/>
          <w:sz w:val="24"/>
          <w:szCs w:val="24"/>
        </w:rPr>
      </w:pPr>
      <w:r w:rsidRPr="00E42BFE">
        <w:rPr>
          <w:rStyle w:val="Heading3Char"/>
          <w:rFonts w:ascii="Arial" w:eastAsia="Calibri" w:hAnsi="Arial" w:cs="Arial"/>
          <w:color w:val="E36C0A"/>
          <w:sz w:val="24"/>
          <w:szCs w:val="24"/>
        </w:rPr>
        <w:t xml:space="preserve"> </w:t>
      </w:r>
    </w:p>
    <w:p w:rsidR="007B5A29" w:rsidRDefault="00A40F8E" w:rsidP="002F6228">
      <w:pPr>
        <w:pStyle w:val="NormalWeb"/>
        <w:rPr>
          <w:rFonts w:ascii="Arial" w:eastAsia="Calibri" w:hAnsi="Arial" w:cs="Arial"/>
          <w:sz w:val="22"/>
          <w:szCs w:val="22"/>
          <w:lang w:val="en-IN" w:eastAsia="en-US"/>
        </w:rPr>
      </w:pPr>
      <w:r w:rsidRPr="008B22B0">
        <w:rPr>
          <w:rFonts w:ascii="Arial" w:eastAsia="Calibri" w:hAnsi="Arial" w:cs="Arial"/>
          <w:b/>
          <w:bCs/>
          <w:noProof/>
          <w:sz w:val="22"/>
          <w:szCs w:val="22"/>
          <w:lang w:val="en-IN" w:eastAsia="en-IN"/>
        </w:rPr>
        <w:lastRenderedPageBreak/>
        <w:drawing>
          <wp:inline distT="0" distB="0" distL="0" distR="0">
            <wp:extent cx="6517640" cy="3648075"/>
            <wp:effectExtent l="19050" t="0" r="0" b="0"/>
            <wp:docPr id="1" name="Picture 1" descr="Tops - Women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s - Women (2)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64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CBD" w:rsidRDefault="008A4CBD" w:rsidP="002F6228">
      <w:pPr>
        <w:pStyle w:val="NormalWeb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8A4CBD" w:rsidRDefault="008A4CBD" w:rsidP="002F6228">
      <w:pPr>
        <w:pStyle w:val="NormalWeb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8A4CBD" w:rsidRPr="00E42BFE" w:rsidRDefault="008A4CBD" w:rsidP="002F6228">
      <w:pPr>
        <w:pStyle w:val="NormalWeb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3340DF" w:rsidRDefault="0075752C" w:rsidP="0079619F">
      <w:pPr>
        <w:pStyle w:val="Heading3"/>
        <w:numPr>
          <w:ilvl w:val="0"/>
          <w:numId w:val="18"/>
        </w:numPr>
        <w:suppressAutoHyphens w:val="0"/>
        <w:spacing w:before="100" w:beforeAutospacing="1" w:after="100" w:afterAutospacing="1"/>
        <w:jc w:val="both"/>
        <w:rPr>
          <w:rStyle w:val="Heading3Char"/>
          <w:rFonts w:ascii="Arial" w:eastAsia="Calibri" w:hAnsi="Arial" w:cs="Arial"/>
          <w:color w:val="000000"/>
          <w:sz w:val="22"/>
          <w:szCs w:val="22"/>
        </w:rPr>
      </w:pPr>
      <w:bookmarkStart w:id="16" w:name="_Toc29597734"/>
      <w:r w:rsidRPr="00E42BFE">
        <w:rPr>
          <w:rStyle w:val="Heading3Char"/>
          <w:rFonts w:ascii="Arial" w:eastAsia="Calibri" w:hAnsi="Arial" w:cs="Arial"/>
          <w:b/>
          <w:color w:val="E36C0A"/>
          <w:sz w:val="24"/>
          <w:szCs w:val="24"/>
        </w:rPr>
        <w:t xml:space="preserve">Infinite Scroll with Auto Loading on the Category </w:t>
      </w:r>
      <w:r w:rsidR="008A4CBD">
        <w:rPr>
          <w:rStyle w:val="Heading3Char"/>
          <w:rFonts w:ascii="Arial" w:eastAsia="Calibri" w:hAnsi="Arial" w:cs="Arial"/>
          <w:b/>
          <w:color w:val="E36C0A"/>
          <w:sz w:val="24"/>
          <w:szCs w:val="24"/>
        </w:rPr>
        <w:t>and Search Pages</w:t>
      </w:r>
      <w:r w:rsidRPr="00E42BFE">
        <w:rPr>
          <w:rStyle w:val="Heading3Char"/>
          <w:rFonts w:ascii="Arial" w:eastAsia="Calibri" w:hAnsi="Arial" w:cs="Arial"/>
          <w:b/>
          <w:color w:val="E36C0A"/>
          <w:sz w:val="24"/>
          <w:szCs w:val="24"/>
        </w:rPr>
        <w:t xml:space="preserve"> –</w:t>
      </w:r>
      <w:r w:rsidRPr="00E42BFE">
        <w:rPr>
          <w:rStyle w:val="Heading3Char"/>
          <w:rFonts w:ascii="Arial" w:eastAsia="Calibri" w:hAnsi="Arial" w:cs="Arial"/>
          <w:color w:val="E36C0A"/>
          <w:sz w:val="24"/>
          <w:szCs w:val="24"/>
        </w:rPr>
        <w:t xml:space="preserve"> </w:t>
      </w:r>
      <w:r w:rsidRPr="00E42BFE">
        <w:rPr>
          <w:rStyle w:val="Heading3Char"/>
          <w:rFonts w:ascii="Arial" w:eastAsia="Calibri" w:hAnsi="Arial" w:cs="Arial"/>
          <w:color w:val="000000"/>
          <w:sz w:val="22"/>
          <w:szCs w:val="22"/>
        </w:rPr>
        <w:t xml:space="preserve">You can </w:t>
      </w:r>
      <w:r w:rsidR="00CD58BB" w:rsidRPr="00E42BFE">
        <w:rPr>
          <w:rStyle w:val="Heading3Char"/>
          <w:rFonts w:ascii="Arial" w:eastAsia="Calibri" w:hAnsi="Arial" w:cs="Arial"/>
          <w:color w:val="000000"/>
          <w:sz w:val="22"/>
          <w:szCs w:val="22"/>
        </w:rPr>
        <w:t>implement</w:t>
      </w:r>
      <w:r w:rsidRPr="00E42BFE">
        <w:rPr>
          <w:rStyle w:val="Heading3Char"/>
          <w:rFonts w:ascii="Arial" w:eastAsia="Calibri" w:hAnsi="Arial" w:cs="Arial"/>
          <w:color w:val="000000"/>
          <w:sz w:val="22"/>
          <w:szCs w:val="22"/>
        </w:rPr>
        <w:t xml:space="preserve"> auto loading on the category </w:t>
      </w:r>
      <w:r w:rsidR="008A4CBD">
        <w:rPr>
          <w:rStyle w:val="Heading3Char"/>
          <w:rFonts w:ascii="Arial" w:eastAsia="Calibri" w:hAnsi="Arial" w:cs="Arial"/>
          <w:color w:val="000000"/>
          <w:sz w:val="22"/>
          <w:szCs w:val="22"/>
        </w:rPr>
        <w:t xml:space="preserve">and search </w:t>
      </w:r>
      <w:r w:rsidRPr="00E42BFE">
        <w:rPr>
          <w:rStyle w:val="Heading3Char"/>
          <w:rFonts w:ascii="Arial" w:eastAsia="Calibri" w:hAnsi="Arial" w:cs="Arial"/>
          <w:color w:val="000000"/>
          <w:sz w:val="22"/>
          <w:szCs w:val="22"/>
        </w:rPr>
        <w:t>page</w:t>
      </w:r>
      <w:r w:rsidR="008A4CBD">
        <w:rPr>
          <w:rStyle w:val="Heading3Char"/>
          <w:rFonts w:ascii="Arial" w:eastAsia="Calibri" w:hAnsi="Arial" w:cs="Arial"/>
          <w:color w:val="000000"/>
          <w:sz w:val="22"/>
          <w:szCs w:val="22"/>
        </w:rPr>
        <w:t>s</w:t>
      </w:r>
      <w:r w:rsidRPr="00E42BFE">
        <w:rPr>
          <w:rStyle w:val="Heading3Char"/>
          <w:rFonts w:ascii="Arial" w:eastAsia="Calibri" w:hAnsi="Arial" w:cs="Arial"/>
          <w:color w:val="000000"/>
          <w:sz w:val="22"/>
          <w:szCs w:val="22"/>
        </w:rPr>
        <w:t xml:space="preserve"> </w:t>
      </w:r>
      <w:r w:rsidR="00CD58BB" w:rsidRPr="00E42BFE">
        <w:rPr>
          <w:rStyle w:val="Heading3Char"/>
          <w:rFonts w:ascii="Arial" w:eastAsia="Calibri" w:hAnsi="Arial" w:cs="Arial"/>
          <w:color w:val="000000"/>
          <w:sz w:val="22"/>
          <w:szCs w:val="22"/>
        </w:rPr>
        <w:t xml:space="preserve">by selecting the option "Load Automatically" </w:t>
      </w:r>
      <w:r w:rsidR="008A4CBD">
        <w:rPr>
          <w:rStyle w:val="Heading3Char"/>
          <w:rFonts w:ascii="Arial" w:eastAsia="Calibri" w:hAnsi="Arial" w:cs="Arial"/>
          <w:color w:val="000000"/>
          <w:sz w:val="22"/>
          <w:szCs w:val="22"/>
        </w:rPr>
        <w:t xml:space="preserve">from </w:t>
      </w:r>
      <w:r w:rsidR="00CD58BB" w:rsidRPr="00C34B17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Admin</w:t>
      </w:r>
      <w:r w:rsidR="00D5701D" w:rsidRPr="00C34B17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 xml:space="preserve"> </w:t>
      </w:r>
      <w:r w:rsidR="00CD58BB" w:rsidRPr="00C34B17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&gt;</w:t>
      </w:r>
      <w:r w:rsidR="00D5701D" w:rsidRPr="00C34B17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 xml:space="preserve"> </w:t>
      </w:r>
      <w:r w:rsidR="00CD58BB" w:rsidRPr="00C34B17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Stores</w:t>
      </w:r>
      <w:r w:rsidR="00D5701D" w:rsidRPr="00C34B17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 xml:space="preserve"> </w:t>
      </w:r>
      <w:r w:rsidR="00CD58BB" w:rsidRPr="00C34B17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&gt;</w:t>
      </w:r>
      <w:r w:rsidR="009D1EDD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 xml:space="preserve"> </w:t>
      </w:r>
      <w:r w:rsidR="00CD58BB" w:rsidRPr="00C34B17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Configuration</w:t>
      </w:r>
      <w:r w:rsidR="00D5701D" w:rsidRPr="00C34B17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 xml:space="preserve"> </w:t>
      </w:r>
      <w:r w:rsidR="00CD58BB" w:rsidRPr="00C34B17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&gt;</w:t>
      </w:r>
      <w:r w:rsidR="00D5701D" w:rsidRPr="00C34B17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 xml:space="preserve"> </w:t>
      </w:r>
      <w:r w:rsidR="00CD58BB" w:rsidRPr="00C34B17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Infinite Scrolling</w:t>
      </w:r>
      <w:r w:rsidR="00D5701D" w:rsidRPr="00C34B17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 xml:space="preserve"> </w:t>
      </w:r>
      <w:r w:rsidR="00CD58BB" w:rsidRPr="00C34B17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&gt;</w:t>
      </w:r>
      <w:r w:rsidR="00D5701D" w:rsidRPr="00C34B17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 xml:space="preserve"> </w:t>
      </w:r>
      <w:r w:rsidR="00CD58BB" w:rsidRPr="00C34B17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Loading Type</w:t>
      </w:r>
      <w:r w:rsidR="008A4CBD">
        <w:rPr>
          <w:rStyle w:val="Heading3Char"/>
          <w:rFonts w:ascii="Arial" w:eastAsia="Calibri" w:hAnsi="Arial" w:cs="Arial"/>
          <w:color w:val="000000"/>
          <w:sz w:val="22"/>
          <w:szCs w:val="22"/>
        </w:rPr>
        <w:t>.</w:t>
      </w:r>
      <w:bookmarkEnd w:id="16"/>
    </w:p>
    <w:p w:rsidR="008A4CBD" w:rsidRPr="008A4CBD" w:rsidRDefault="008A4CBD" w:rsidP="008A4CBD">
      <w:pPr>
        <w:pStyle w:val="BodyText"/>
        <w:rPr>
          <w:lang w:bidi="ar-SA"/>
        </w:rPr>
      </w:pPr>
    </w:p>
    <w:p w:rsidR="0075752C" w:rsidRDefault="0075752C" w:rsidP="002F6228">
      <w:pPr>
        <w:pStyle w:val="NormalWeb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8A4CBD" w:rsidRDefault="008A4CBD" w:rsidP="002F6228">
      <w:pPr>
        <w:pStyle w:val="NormalWeb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8A4CBD" w:rsidRDefault="008A4CBD" w:rsidP="002F6228">
      <w:pPr>
        <w:pStyle w:val="NormalWeb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8A4CBD" w:rsidRDefault="008A4CBD" w:rsidP="002F6228">
      <w:pPr>
        <w:pStyle w:val="NormalWeb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8A4CBD" w:rsidRDefault="008A4CBD" w:rsidP="002F6228">
      <w:pPr>
        <w:pStyle w:val="NormalWeb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8A4CBD" w:rsidRDefault="008A4CBD" w:rsidP="002F6228">
      <w:pPr>
        <w:pStyle w:val="NormalWeb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8A4CBD" w:rsidRDefault="008A4CBD" w:rsidP="002F6228">
      <w:pPr>
        <w:pStyle w:val="NormalWeb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8A4CBD" w:rsidRPr="00AC7310" w:rsidRDefault="00AC7310" w:rsidP="008A4CBD">
      <w:pPr>
        <w:pStyle w:val="Heading3"/>
        <w:numPr>
          <w:ilvl w:val="0"/>
          <w:numId w:val="18"/>
        </w:numPr>
        <w:suppressAutoHyphens w:val="0"/>
        <w:spacing w:before="100" w:beforeAutospacing="1" w:after="100" w:afterAutospacing="1"/>
        <w:rPr>
          <w:rStyle w:val="Heading3Char"/>
          <w:rFonts w:ascii="Arial" w:eastAsia="Calibri" w:hAnsi="Arial" w:cs="Arial"/>
          <w:sz w:val="24"/>
          <w:szCs w:val="24"/>
        </w:rPr>
      </w:pPr>
      <w:bookmarkStart w:id="17" w:name="_Toc29597735"/>
      <w:r>
        <w:rPr>
          <w:rStyle w:val="Heading3Char"/>
          <w:rFonts w:ascii="Arial" w:eastAsia="Calibri" w:hAnsi="Arial" w:cs="Arial"/>
          <w:b/>
          <w:color w:val="E36C0A"/>
          <w:sz w:val="24"/>
          <w:szCs w:val="24"/>
        </w:rPr>
        <w:lastRenderedPageBreak/>
        <w:t xml:space="preserve">Auto Loading on the </w:t>
      </w:r>
      <w:r w:rsidR="008A4CBD">
        <w:rPr>
          <w:rStyle w:val="Heading3Char"/>
          <w:rFonts w:ascii="Arial" w:eastAsia="Calibri" w:hAnsi="Arial" w:cs="Arial"/>
          <w:b/>
          <w:color w:val="E36C0A"/>
          <w:sz w:val="24"/>
          <w:szCs w:val="24"/>
        </w:rPr>
        <w:t>Category Page</w:t>
      </w:r>
      <w:bookmarkEnd w:id="17"/>
      <w:r w:rsidR="008A4CBD" w:rsidRPr="00E42BFE">
        <w:rPr>
          <w:rStyle w:val="Heading3Char"/>
          <w:rFonts w:ascii="Arial" w:eastAsia="Calibri" w:hAnsi="Arial" w:cs="Arial"/>
          <w:b/>
          <w:color w:val="E36C0A"/>
          <w:sz w:val="24"/>
          <w:szCs w:val="24"/>
        </w:rPr>
        <w:t xml:space="preserve"> </w:t>
      </w:r>
    </w:p>
    <w:p w:rsidR="008A4CBD" w:rsidRPr="00E42BFE" w:rsidRDefault="008A4CBD" w:rsidP="002F6228">
      <w:pPr>
        <w:pStyle w:val="NormalWeb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75752C" w:rsidRDefault="00A40F8E" w:rsidP="002F6228">
      <w:pPr>
        <w:pStyle w:val="NormalWeb"/>
        <w:rPr>
          <w:rFonts w:ascii="Arial" w:eastAsia="Calibri" w:hAnsi="Arial" w:cs="Arial"/>
          <w:sz w:val="22"/>
          <w:szCs w:val="22"/>
          <w:lang w:val="en-IN" w:eastAsia="en-US"/>
        </w:rPr>
      </w:pPr>
      <w:r w:rsidRPr="00E42BFE">
        <w:rPr>
          <w:rFonts w:ascii="Arial" w:eastAsia="Calibri" w:hAnsi="Arial" w:cs="Arial"/>
          <w:noProof/>
          <w:sz w:val="22"/>
          <w:szCs w:val="22"/>
          <w:lang w:val="en-IN" w:eastAsia="en-IN"/>
        </w:rPr>
        <w:drawing>
          <wp:inline distT="0" distB="0" distL="0" distR="0">
            <wp:extent cx="6381115" cy="3307715"/>
            <wp:effectExtent l="19050" t="0" r="635" b="0"/>
            <wp:docPr id="5" name="Picture 5" descr="Untitled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titled (2)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115" cy="3307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CBD" w:rsidRPr="00E42BFE" w:rsidRDefault="00AC7310" w:rsidP="008A4CBD">
      <w:pPr>
        <w:pStyle w:val="Heading3"/>
        <w:numPr>
          <w:ilvl w:val="0"/>
          <w:numId w:val="18"/>
        </w:numPr>
        <w:suppressAutoHyphens w:val="0"/>
        <w:spacing w:before="100" w:beforeAutospacing="1" w:after="100" w:afterAutospacing="1"/>
        <w:rPr>
          <w:rStyle w:val="Heading3Char"/>
          <w:rFonts w:ascii="Arial" w:eastAsia="Calibri" w:hAnsi="Arial" w:cs="Arial"/>
          <w:b/>
          <w:color w:val="E36C0A"/>
          <w:sz w:val="24"/>
          <w:szCs w:val="24"/>
        </w:rPr>
      </w:pPr>
      <w:bookmarkStart w:id="18" w:name="_Toc29597736"/>
      <w:r>
        <w:rPr>
          <w:rStyle w:val="Heading3Char"/>
          <w:rFonts w:ascii="Arial" w:eastAsia="Calibri" w:hAnsi="Arial" w:cs="Arial"/>
          <w:b/>
          <w:color w:val="E36C0A"/>
          <w:sz w:val="24"/>
          <w:szCs w:val="24"/>
        </w:rPr>
        <w:t xml:space="preserve">Auto Loading on the </w:t>
      </w:r>
      <w:r w:rsidR="008A4CBD">
        <w:rPr>
          <w:rStyle w:val="Heading3Char"/>
          <w:rFonts w:ascii="Arial" w:eastAsia="Calibri" w:hAnsi="Arial" w:cs="Arial"/>
          <w:b/>
          <w:color w:val="E36C0A"/>
          <w:sz w:val="24"/>
          <w:szCs w:val="24"/>
        </w:rPr>
        <w:t>Search Page</w:t>
      </w:r>
      <w:bookmarkEnd w:id="18"/>
      <w:r w:rsidR="008A4CBD">
        <w:rPr>
          <w:rStyle w:val="Heading3Char"/>
          <w:rFonts w:ascii="Arial" w:eastAsia="Calibri" w:hAnsi="Arial" w:cs="Arial"/>
          <w:b/>
          <w:color w:val="E36C0A"/>
          <w:sz w:val="24"/>
          <w:szCs w:val="24"/>
        </w:rPr>
        <w:t xml:space="preserve"> </w:t>
      </w:r>
    </w:p>
    <w:p w:rsidR="008A4CBD" w:rsidRPr="00E42BFE" w:rsidRDefault="008A4CBD" w:rsidP="002F6228">
      <w:pPr>
        <w:pStyle w:val="NormalWeb"/>
        <w:rPr>
          <w:rFonts w:ascii="Arial" w:eastAsia="Calibri" w:hAnsi="Arial" w:cs="Arial"/>
          <w:sz w:val="22"/>
          <w:szCs w:val="22"/>
          <w:lang w:val="en-IN" w:eastAsia="en-US"/>
        </w:rPr>
      </w:pPr>
      <w:bookmarkStart w:id="19" w:name="_GoBack"/>
      <w:bookmarkEnd w:id="19"/>
    </w:p>
    <w:p w:rsidR="0075752C" w:rsidRPr="00E42BFE" w:rsidRDefault="0075752C" w:rsidP="002F6228">
      <w:pPr>
        <w:pStyle w:val="NormalWeb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75752C" w:rsidRPr="00E42BFE" w:rsidRDefault="00A40F8E" w:rsidP="002F6228">
      <w:pPr>
        <w:pStyle w:val="NormalWeb"/>
        <w:rPr>
          <w:rFonts w:ascii="Arial" w:eastAsia="Calibri" w:hAnsi="Arial" w:cs="Arial"/>
          <w:sz w:val="22"/>
          <w:szCs w:val="22"/>
          <w:lang w:val="en-IN" w:eastAsia="en-US"/>
        </w:rPr>
      </w:pPr>
      <w:r w:rsidRPr="00E42BFE">
        <w:rPr>
          <w:rFonts w:ascii="Arial" w:eastAsia="Calibri" w:hAnsi="Arial" w:cs="Arial"/>
          <w:noProof/>
          <w:sz w:val="22"/>
          <w:szCs w:val="22"/>
          <w:lang w:val="en-IN" w:eastAsia="en-IN"/>
        </w:rPr>
        <w:drawing>
          <wp:inline distT="0" distB="0" distL="0" distR="0">
            <wp:extent cx="6527165" cy="3307715"/>
            <wp:effectExtent l="19050" t="0" r="6985" b="0"/>
            <wp:docPr id="3" name="Picture 3" descr="Untitled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titled (2)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165" cy="3307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19F" w:rsidRPr="00E42BFE" w:rsidRDefault="00D616AF" w:rsidP="008A4CBD">
      <w:pPr>
        <w:pStyle w:val="Heading3"/>
        <w:numPr>
          <w:ilvl w:val="0"/>
          <w:numId w:val="18"/>
        </w:numPr>
        <w:suppressAutoHyphens w:val="0"/>
        <w:spacing w:before="100" w:beforeAutospacing="1" w:after="100" w:afterAutospacing="1"/>
        <w:jc w:val="both"/>
        <w:rPr>
          <w:lang w:val="en-IN" w:eastAsia="en-US"/>
        </w:rPr>
      </w:pPr>
      <w:bookmarkStart w:id="20" w:name="_Toc29597737"/>
      <w:r w:rsidRPr="00E42BFE">
        <w:rPr>
          <w:rStyle w:val="Heading3Char"/>
          <w:rFonts w:ascii="Arial" w:eastAsia="Calibri" w:hAnsi="Arial" w:cs="Arial"/>
          <w:b/>
          <w:color w:val="E36C0A"/>
          <w:sz w:val="24"/>
          <w:szCs w:val="24"/>
        </w:rPr>
        <w:lastRenderedPageBreak/>
        <w:t xml:space="preserve">Infinite Scroll with ‘Load More Button’ and Page Number </w:t>
      </w:r>
      <w:r w:rsidR="00B90AE0" w:rsidRPr="00E42BFE">
        <w:rPr>
          <w:rStyle w:val="Heading3Char"/>
          <w:rFonts w:ascii="Arial" w:eastAsia="Calibri" w:hAnsi="Arial" w:cs="Arial"/>
          <w:b/>
          <w:color w:val="E36C0A"/>
          <w:sz w:val="24"/>
          <w:szCs w:val="24"/>
        </w:rPr>
        <w:t>–</w:t>
      </w:r>
      <w:r w:rsidR="008A4CBD">
        <w:rPr>
          <w:rStyle w:val="Heading3Char"/>
          <w:rFonts w:ascii="Arial" w:eastAsia="Calibri" w:hAnsi="Arial" w:cs="Arial"/>
          <w:color w:val="000000"/>
          <w:sz w:val="22"/>
          <w:szCs w:val="22"/>
        </w:rPr>
        <w:t xml:space="preserve"> To display Load More Button with page numbers on category and search pages first select option “Load with Button” from </w:t>
      </w:r>
      <w:r w:rsidR="008A4CBD" w:rsidRPr="00E84BD6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 xml:space="preserve">Admin &gt; Stores &gt; Configuration &gt; Infinite Scrolling &gt; Loading Type </w:t>
      </w:r>
      <w:r w:rsidR="008A4CBD">
        <w:rPr>
          <w:rStyle w:val="Heading3Char"/>
          <w:rFonts w:ascii="Arial" w:eastAsia="Calibri" w:hAnsi="Arial" w:cs="Arial"/>
          <w:color w:val="000000"/>
          <w:sz w:val="22"/>
          <w:szCs w:val="22"/>
        </w:rPr>
        <w:t xml:space="preserve">and then select “Yes “ from </w:t>
      </w:r>
      <w:r w:rsidR="008A4CBD" w:rsidRPr="00E84BD6">
        <w:rPr>
          <w:rStyle w:val="Heading3Char"/>
          <w:rFonts w:ascii="Arial" w:eastAsia="Calibri" w:hAnsi="Arial" w:cs="Arial"/>
          <w:b/>
          <w:bCs/>
          <w:color w:val="000000"/>
          <w:sz w:val="22"/>
          <w:szCs w:val="22"/>
        </w:rPr>
        <w:t>Admin &gt; Stores &gt; Configuration &gt; Infinite Scrolling &gt; Display Page Numbers</w:t>
      </w:r>
      <w:r w:rsidR="008A4CBD">
        <w:rPr>
          <w:rStyle w:val="Heading3Char"/>
          <w:rFonts w:ascii="Arial" w:eastAsia="Calibri" w:hAnsi="Arial" w:cs="Arial"/>
          <w:color w:val="000000"/>
          <w:sz w:val="22"/>
          <w:szCs w:val="22"/>
        </w:rPr>
        <w:t xml:space="preserve">. This will display page numbers with Load More Button as shown in </w:t>
      </w:r>
      <w:r w:rsidR="00AC7310">
        <w:rPr>
          <w:rStyle w:val="Heading3Char"/>
          <w:rFonts w:ascii="Arial" w:eastAsia="Calibri" w:hAnsi="Arial" w:cs="Arial"/>
          <w:color w:val="000000"/>
          <w:sz w:val="22"/>
          <w:szCs w:val="22"/>
        </w:rPr>
        <w:t>screen grab</w:t>
      </w:r>
      <w:r w:rsidR="008A4CBD">
        <w:rPr>
          <w:rStyle w:val="Heading3Char"/>
          <w:rFonts w:ascii="Arial" w:eastAsia="Calibri" w:hAnsi="Arial" w:cs="Arial"/>
          <w:color w:val="000000"/>
          <w:sz w:val="22"/>
          <w:szCs w:val="22"/>
        </w:rPr>
        <w:t xml:space="preserve"> below</w:t>
      </w:r>
      <w:r w:rsidR="00DE1F50">
        <w:rPr>
          <w:rStyle w:val="Heading3Char"/>
          <w:rFonts w:ascii="Arial" w:eastAsia="Calibri" w:hAnsi="Arial" w:cs="Arial"/>
          <w:color w:val="000000"/>
          <w:sz w:val="22"/>
          <w:szCs w:val="22"/>
        </w:rPr>
        <w:t>.</w:t>
      </w:r>
      <w:bookmarkEnd w:id="20"/>
    </w:p>
    <w:p w:rsidR="00D616AF" w:rsidRPr="00E42BFE" w:rsidRDefault="00D616AF" w:rsidP="0075752C">
      <w:pPr>
        <w:pStyle w:val="NormalWeb"/>
        <w:ind w:left="-284"/>
        <w:rPr>
          <w:rFonts w:ascii="Arial" w:eastAsia="Calibri" w:hAnsi="Arial" w:cs="Arial"/>
          <w:sz w:val="22"/>
          <w:szCs w:val="22"/>
          <w:lang w:val="en-IN" w:eastAsia="en-US"/>
        </w:rPr>
      </w:pPr>
    </w:p>
    <w:p w:rsidR="00D616AF" w:rsidRPr="00E42BFE" w:rsidRDefault="007632F4" w:rsidP="007632F4">
      <w:pPr>
        <w:pStyle w:val="NormalWeb"/>
        <w:ind w:left="567"/>
        <w:rPr>
          <w:rFonts w:ascii="Arial" w:eastAsia="Calibri" w:hAnsi="Arial" w:cs="Arial"/>
          <w:sz w:val="22"/>
          <w:szCs w:val="22"/>
          <w:lang w:val="en-IN" w:eastAsia="en-US"/>
        </w:rPr>
      </w:pPr>
      <w:r>
        <w:rPr>
          <w:rFonts w:ascii="Arial" w:eastAsia="Calibri" w:hAnsi="Arial" w:cs="Arial"/>
          <w:noProof/>
          <w:sz w:val="22"/>
          <w:szCs w:val="22"/>
          <w:lang w:val="en-IN" w:eastAsia="en-IN"/>
        </w:rPr>
        <w:drawing>
          <wp:inline distT="0" distB="0" distL="0" distR="0">
            <wp:extent cx="6079490" cy="5535930"/>
            <wp:effectExtent l="1905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490" cy="5535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752C" w:rsidRDefault="0075752C" w:rsidP="0075752C">
      <w:pPr>
        <w:jc w:val="center"/>
        <w:rPr>
          <w:rFonts w:ascii="Arial" w:hAnsi="Arial" w:cs="Arial"/>
          <w:b/>
          <w:sz w:val="24"/>
          <w:szCs w:val="24"/>
          <w:lang w:eastAsia="en-GB"/>
        </w:rPr>
      </w:pPr>
    </w:p>
    <w:p w:rsidR="0075752C" w:rsidRPr="00E42BFE" w:rsidRDefault="0075752C" w:rsidP="0075752C">
      <w:pPr>
        <w:jc w:val="center"/>
        <w:rPr>
          <w:rFonts w:ascii="Arial" w:hAnsi="Arial" w:cs="Arial"/>
          <w:b/>
          <w:sz w:val="24"/>
          <w:szCs w:val="24"/>
          <w:lang w:eastAsia="en-GB"/>
        </w:rPr>
      </w:pPr>
    </w:p>
    <w:p w:rsidR="0075752C" w:rsidRPr="00E42BFE" w:rsidRDefault="0075752C" w:rsidP="00E84BD6">
      <w:pPr>
        <w:pStyle w:val="NormalWeb"/>
        <w:tabs>
          <w:tab w:val="left" w:pos="8100"/>
        </w:tabs>
        <w:ind w:left="720"/>
        <w:jc w:val="center"/>
        <w:rPr>
          <w:rFonts w:ascii="Arial" w:eastAsia="Calibri" w:hAnsi="Arial" w:cs="Arial"/>
          <w:sz w:val="22"/>
          <w:szCs w:val="22"/>
          <w:lang w:eastAsia="en-US"/>
        </w:rPr>
      </w:pPr>
      <w:r w:rsidRPr="00E42BFE">
        <w:rPr>
          <w:rFonts w:ascii="Arial" w:hAnsi="Arial" w:cs="Arial"/>
          <w:b/>
          <w:lang w:eastAsia="en-GB"/>
        </w:rPr>
        <w:t>Please contact</w:t>
      </w:r>
      <w:r w:rsidRPr="00E42BFE">
        <w:rPr>
          <w:rFonts w:ascii="Arial" w:hAnsi="Arial" w:cs="Arial"/>
          <w:lang w:eastAsia="en-GB"/>
        </w:rPr>
        <w:t xml:space="preserve"> </w:t>
      </w:r>
      <w:hyperlink r:id="rId16" w:history="1">
        <w:r w:rsidR="00260B39" w:rsidRPr="00E42BFE">
          <w:rPr>
            <w:rStyle w:val="Hyperlink"/>
            <w:rFonts w:ascii="Arial" w:hAnsi="Arial" w:cs="Arial"/>
            <w:b/>
            <w:bCs/>
            <w:lang w:eastAsia="en-GB"/>
          </w:rPr>
          <w:t>core@scommerce-mage.com</w:t>
        </w:r>
      </w:hyperlink>
      <w:r w:rsidR="00260B39" w:rsidRPr="00E42BFE">
        <w:rPr>
          <w:rStyle w:val="Hyperlink"/>
          <w:rFonts w:ascii="Arial" w:hAnsi="Arial" w:cs="Arial"/>
          <w:b/>
          <w:bCs/>
          <w:lang w:eastAsia="en-GB"/>
        </w:rPr>
        <w:t xml:space="preserve"> </w:t>
      </w:r>
      <w:r w:rsidRPr="00E42BFE">
        <w:rPr>
          <w:rFonts w:ascii="Arial" w:hAnsi="Arial" w:cs="Arial"/>
          <w:b/>
          <w:lang w:eastAsia="en-GB"/>
        </w:rPr>
        <w:t>for any queries.</w:t>
      </w:r>
    </w:p>
    <w:sectPr w:rsidR="0075752C" w:rsidRPr="00E42BFE" w:rsidSect="002A6916">
      <w:headerReference w:type="default" r:id="rId17"/>
      <w:footerReference w:type="default" r:id="rId18"/>
      <w:pgSz w:w="11906" w:h="16838"/>
      <w:pgMar w:top="1979" w:right="1418" w:bottom="1440" w:left="851" w:header="1440" w:footer="70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0DF3" w:rsidRDefault="00430DF3">
      <w:pPr>
        <w:spacing w:after="0" w:line="240" w:lineRule="auto"/>
      </w:pPr>
      <w:r>
        <w:separator/>
      </w:r>
    </w:p>
  </w:endnote>
  <w:endnote w:type="continuationSeparator" w:id="0">
    <w:p w:rsidR="00430DF3" w:rsidRDefault="00430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charset w:val="01"/>
    <w:family w:val="roman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Open Sans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0535" w:rsidRDefault="002024A0">
    <w:pPr>
      <w:pStyle w:val="Footer"/>
      <w:jc w:val="right"/>
    </w:pPr>
    <w:r>
      <w:fldChar w:fldCharType="begin"/>
    </w:r>
    <w:r w:rsidR="007A573E">
      <w:instrText xml:space="preserve"> PAGE </w:instrText>
    </w:r>
    <w:r>
      <w:fldChar w:fldCharType="separate"/>
    </w:r>
    <w:r w:rsidR="005C3568">
      <w:rPr>
        <w:noProof/>
      </w:rPr>
      <w:t>4</w:t>
    </w:r>
    <w:r>
      <w:rPr>
        <w:noProof/>
      </w:rPr>
      <w:fldChar w:fldCharType="end"/>
    </w:r>
  </w:p>
  <w:p w:rsidR="00040535" w:rsidRDefault="0004053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0DF3" w:rsidRDefault="00430DF3">
      <w:pPr>
        <w:spacing w:after="0" w:line="240" w:lineRule="auto"/>
      </w:pPr>
      <w:r>
        <w:separator/>
      </w:r>
    </w:p>
  </w:footnote>
  <w:footnote w:type="continuationSeparator" w:id="0">
    <w:p w:rsidR="00430DF3" w:rsidRDefault="00430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0535" w:rsidRPr="0028497E" w:rsidRDefault="00040535" w:rsidP="0028497E">
    <w:pPr>
      <w:pStyle w:val="BodyText"/>
      <w:rPr>
        <w:lang w:bidi="ar-SA"/>
      </w:rPr>
    </w:pPr>
  </w:p>
  <w:p w:rsidR="00040535" w:rsidRDefault="0004053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16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color w:val="auto"/>
        <w:sz w:val="22"/>
        <w:szCs w:val="22"/>
      </w:rPr>
    </w:lvl>
  </w:abstractNum>
  <w:abstractNum w:abstractNumId="2">
    <w:nsid w:val="00000003"/>
    <w:multiLevelType w:val="singleLevel"/>
    <w:tmpl w:val="00000003"/>
    <w:name w:val="WW8Num33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color w:val="000000"/>
        <w:sz w:val="22"/>
        <w:szCs w:val="22"/>
        <w:lang w:eastAsia="en-GB"/>
      </w:rPr>
    </w:lvl>
  </w:abstractNum>
  <w:abstractNum w:abstractNumId="3">
    <w:nsid w:val="00000004"/>
    <w:multiLevelType w:val="singleLevel"/>
    <w:tmpl w:val="00000004"/>
    <w:name w:val="WW8Num3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</w:abstractNum>
  <w:abstractNum w:abstractNumId="4">
    <w:nsid w:val="00000005"/>
    <w:multiLevelType w:val="singleLevel"/>
    <w:tmpl w:val="F4DA1B54"/>
    <w:name w:val="WW8Num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Arial" w:hint="default"/>
        <w:sz w:val="28"/>
        <w:szCs w:val="28"/>
      </w:rPr>
    </w:lvl>
  </w:abstractNum>
  <w:abstractNum w:abstractNumId="5">
    <w:nsid w:val="00000006"/>
    <w:multiLevelType w:val="singleLevel"/>
    <w:tmpl w:val="00000006"/>
    <w:name w:val="WW8Num45"/>
    <w:lvl w:ilvl="0">
      <w:start w:val="1"/>
      <w:numFmt w:val="bullet"/>
      <w:lvlText w:val=""/>
      <w:lvlJc w:val="left"/>
      <w:pPr>
        <w:tabs>
          <w:tab w:val="num" w:pos="-1080"/>
        </w:tabs>
        <w:ind w:left="2682" w:hanging="360"/>
      </w:pPr>
      <w:rPr>
        <w:rFonts w:ascii="Symbol" w:hAnsi="Symbol" w:cs="Symbol" w:hint="default"/>
        <w:b w:val="0"/>
        <w:bCs/>
        <w:spacing w:val="-1"/>
        <w:w w:val="100"/>
        <w:sz w:val="22"/>
        <w:szCs w:val="22"/>
        <w:lang w:val="en-GB" w:bidi="en-GB"/>
      </w:rPr>
    </w:lvl>
  </w:abstractNum>
  <w:abstractNum w:abstractNumId="6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7">
    <w:nsid w:val="00000008"/>
    <w:multiLevelType w:val="multilevel"/>
    <w:tmpl w:val="00000008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859" w:hanging="360"/>
      </w:pPr>
      <w:rPr>
        <w:rFonts w:ascii="Symbol" w:hAnsi="Symbol" w:cs="OpenSymbol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79" w:hanging="360"/>
      </w:pPr>
      <w:rPr>
        <w:rFonts w:ascii="Courier New" w:hAnsi="Courier New" w:cs="Courier New"/>
        <w:b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99" w:hanging="360"/>
      </w:pPr>
      <w:rPr>
        <w:rFonts w:ascii="Wingdings" w:hAnsi="Wingdings" w:cs="Wingdings"/>
        <w:sz w:val="24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19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3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59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79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9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19" w:hanging="360"/>
      </w:pPr>
      <w:rPr>
        <w:rFonts w:ascii="Wingdings" w:hAnsi="Wingdings" w:cs="Wingdings"/>
      </w:rPr>
    </w:lvl>
  </w:abstractNum>
  <w:abstractNum w:abstractNumId="8">
    <w:nsid w:val="00346D71"/>
    <w:multiLevelType w:val="multilevel"/>
    <w:tmpl w:val="B4A84146"/>
    <w:lvl w:ilvl="0">
      <w:start w:val="1"/>
      <w:numFmt w:val="bullet"/>
      <w:lvlText w:val=""/>
      <w:lvlJc w:val="left"/>
      <w:pPr>
        <w:ind w:left="859" w:hanging="360"/>
      </w:pPr>
      <w:rPr>
        <w:rFonts w:ascii="Symbol" w:hAnsi="Symbol" w:cs="OpenSymbol" w:hint="default"/>
        <w:sz w:val="24"/>
      </w:rPr>
    </w:lvl>
    <w:lvl w:ilvl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  <w:b/>
        <w:color w:val="000000"/>
        <w:sz w:val="24"/>
      </w:rPr>
    </w:lvl>
    <w:lvl w:ilvl="2">
      <w:start w:val="1"/>
      <w:numFmt w:val="bullet"/>
      <w:lvlText w:val=""/>
      <w:lvlJc w:val="left"/>
      <w:pPr>
        <w:ind w:left="2299" w:hanging="360"/>
      </w:pPr>
      <w:rPr>
        <w:rFonts w:ascii="Wingdings" w:hAnsi="Wingdings" w:cs="Wingdings" w:hint="default"/>
        <w:sz w:val="24"/>
      </w:rPr>
    </w:lvl>
    <w:lvl w:ilvl="3">
      <w:start w:val="1"/>
      <w:numFmt w:val="bullet"/>
      <w:lvlText w:val=""/>
      <w:lvlJc w:val="left"/>
      <w:pPr>
        <w:ind w:left="301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5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7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19" w:hanging="360"/>
      </w:pPr>
      <w:rPr>
        <w:rFonts w:ascii="Wingdings" w:hAnsi="Wingdings" w:cs="Wingdings" w:hint="default"/>
      </w:rPr>
    </w:lvl>
  </w:abstractNum>
  <w:abstractNum w:abstractNumId="9">
    <w:nsid w:val="1289372A"/>
    <w:multiLevelType w:val="hybridMultilevel"/>
    <w:tmpl w:val="06403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F668DB"/>
    <w:multiLevelType w:val="hybridMultilevel"/>
    <w:tmpl w:val="8306035C"/>
    <w:lvl w:ilvl="0" w:tplc="319481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B175C20"/>
    <w:multiLevelType w:val="hybridMultilevel"/>
    <w:tmpl w:val="48043518"/>
    <w:lvl w:ilvl="0" w:tplc="4009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2">
    <w:nsid w:val="310E2B16"/>
    <w:multiLevelType w:val="singleLevel"/>
    <w:tmpl w:val="F4DA1B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Arial" w:hint="default"/>
        <w:sz w:val="28"/>
        <w:szCs w:val="28"/>
      </w:rPr>
    </w:lvl>
  </w:abstractNum>
  <w:abstractNum w:abstractNumId="13">
    <w:nsid w:val="347F1FB8"/>
    <w:multiLevelType w:val="multilevel"/>
    <w:tmpl w:val="AE4883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94344B"/>
    <w:multiLevelType w:val="hybridMultilevel"/>
    <w:tmpl w:val="C096E7EE"/>
    <w:lvl w:ilvl="0" w:tplc="40090001">
      <w:start w:val="1"/>
      <w:numFmt w:val="bullet"/>
      <w:lvlText w:val=""/>
      <w:lvlJc w:val="left"/>
      <w:pPr>
        <w:ind w:left="22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59" w:hanging="360"/>
      </w:pPr>
      <w:rPr>
        <w:rFonts w:ascii="Wingdings" w:hAnsi="Wingdings" w:hint="default"/>
      </w:rPr>
    </w:lvl>
  </w:abstractNum>
  <w:abstractNum w:abstractNumId="15">
    <w:nsid w:val="3C7D38D8"/>
    <w:multiLevelType w:val="hybridMultilevel"/>
    <w:tmpl w:val="1026C7A4"/>
    <w:lvl w:ilvl="0" w:tplc="40090005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6">
    <w:nsid w:val="44B633C2"/>
    <w:multiLevelType w:val="singleLevel"/>
    <w:tmpl w:val="F4DA1B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Arial" w:hint="default"/>
        <w:sz w:val="28"/>
        <w:szCs w:val="28"/>
      </w:rPr>
    </w:lvl>
  </w:abstractNum>
  <w:abstractNum w:abstractNumId="17">
    <w:nsid w:val="534370A1"/>
    <w:multiLevelType w:val="hybridMultilevel"/>
    <w:tmpl w:val="62608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B4727D"/>
    <w:multiLevelType w:val="hybridMultilevel"/>
    <w:tmpl w:val="0E6E07A0"/>
    <w:lvl w:ilvl="0" w:tplc="40090005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9">
    <w:nsid w:val="57970D04"/>
    <w:multiLevelType w:val="hybridMultilevel"/>
    <w:tmpl w:val="F96E754C"/>
    <w:lvl w:ilvl="0" w:tplc="5728F6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D3F4FA3"/>
    <w:multiLevelType w:val="hybridMultilevel"/>
    <w:tmpl w:val="BE728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8CD22E1"/>
    <w:multiLevelType w:val="hybridMultilevel"/>
    <w:tmpl w:val="9758745A"/>
    <w:lvl w:ilvl="0" w:tplc="1396A5F2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  <w:b w:val="0"/>
        <w:bCs/>
        <w:spacing w:val="-1"/>
        <w:w w:val="100"/>
        <w:sz w:val="22"/>
        <w:szCs w:val="22"/>
        <w:lang w:val="en-GB" w:eastAsia="en-GB" w:bidi="en-GB"/>
      </w:rPr>
    </w:lvl>
    <w:lvl w:ilvl="1" w:tplc="40090019">
      <w:start w:val="1"/>
      <w:numFmt w:val="lowerLetter"/>
      <w:lvlText w:val="%2."/>
      <w:lvlJc w:val="left"/>
      <w:pPr>
        <w:ind w:left="4482" w:hanging="360"/>
      </w:pPr>
    </w:lvl>
    <w:lvl w:ilvl="2" w:tplc="4009001B" w:tentative="1">
      <w:start w:val="1"/>
      <w:numFmt w:val="lowerRoman"/>
      <w:lvlText w:val="%3."/>
      <w:lvlJc w:val="right"/>
      <w:pPr>
        <w:ind w:left="5202" w:hanging="180"/>
      </w:pPr>
    </w:lvl>
    <w:lvl w:ilvl="3" w:tplc="4009000F" w:tentative="1">
      <w:start w:val="1"/>
      <w:numFmt w:val="decimal"/>
      <w:lvlText w:val="%4."/>
      <w:lvlJc w:val="left"/>
      <w:pPr>
        <w:ind w:left="5922" w:hanging="360"/>
      </w:pPr>
    </w:lvl>
    <w:lvl w:ilvl="4" w:tplc="40090019" w:tentative="1">
      <w:start w:val="1"/>
      <w:numFmt w:val="lowerLetter"/>
      <w:lvlText w:val="%5."/>
      <w:lvlJc w:val="left"/>
      <w:pPr>
        <w:ind w:left="6642" w:hanging="360"/>
      </w:pPr>
    </w:lvl>
    <w:lvl w:ilvl="5" w:tplc="4009001B" w:tentative="1">
      <w:start w:val="1"/>
      <w:numFmt w:val="lowerRoman"/>
      <w:lvlText w:val="%6."/>
      <w:lvlJc w:val="right"/>
      <w:pPr>
        <w:ind w:left="7362" w:hanging="180"/>
      </w:pPr>
    </w:lvl>
    <w:lvl w:ilvl="6" w:tplc="4009000F" w:tentative="1">
      <w:start w:val="1"/>
      <w:numFmt w:val="decimal"/>
      <w:lvlText w:val="%7."/>
      <w:lvlJc w:val="left"/>
      <w:pPr>
        <w:ind w:left="8082" w:hanging="360"/>
      </w:pPr>
    </w:lvl>
    <w:lvl w:ilvl="7" w:tplc="40090019" w:tentative="1">
      <w:start w:val="1"/>
      <w:numFmt w:val="lowerLetter"/>
      <w:lvlText w:val="%8."/>
      <w:lvlJc w:val="left"/>
      <w:pPr>
        <w:ind w:left="8802" w:hanging="360"/>
      </w:pPr>
    </w:lvl>
    <w:lvl w:ilvl="8" w:tplc="4009001B" w:tentative="1">
      <w:start w:val="1"/>
      <w:numFmt w:val="lowerRoman"/>
      <w:lvlText w:val="%9."/>
      <w:lvlJc w:val="right"/>
      <w:pPr>
        <w:ind w:left="9522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3"/>
  </w:num>
  <w:num w:numId="10">
    <w:abstractNumId w:val="8"/>
  </w:num>
  <w:num w:numId="11">
    <w:abstractNumId w:val="0"/>
  </w:num>
  <w:num w:numId="12">
    <w:abstractNumId w:val="20"/>
  </w:num>
  <w:num w:numId="13">
    <w:abstractNumId w:val="14"/>
  </w:num>
  <w:num w:numId="14">
    <w:abstractNumId w:val="9"/>
  </w:num>
  <w:num w:numId="15">
    <w:abstractNumId w:val="17"/>
  </w:num>
  <w:num w:numId="16">
    <w:abstractNumId w:val="11"/>
  </w:num>
  <w:num w:numId="17">
    <w:abstractNumId w:val="21"/>
  </w:num>
  <w:num w:numId="18">
    <w:abstractNumId w:val="10"/>
  </w:num>
  <w:num w:numId="19">
    <w:abstractNumId w:val="18"/>
  </w:num>
  <w:num w:numId="20">
    <w:abstractNumId w:val="15"/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</w:num>
  <w:num w:numId="23">
    <w:abstractNumId w:val="16"/>
  </w:num>
  <w:num w:numId="24">
    <w:abstractNumId w:val="0"/>
  </w:num>
  <w:num w:numId="25">
    <w:abstractNumId w:val="0"/>
  </w:num>
  <w:num w:numId="26">
    <w:abstractNumId w:val="19"/>
  </w:num>
  <w:num w:numId="2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7675BF"/>
    <w:rsid w:val="00005FB7"/>
    <w:rsid w:val="0000782F"/>
    <w:rsid w:val="00040535"/>
    <w:rsid w:val="00054865"/>
    <w:rsid w:val="00056C68"/>
    <w:rsid w:val="00062080"/>
    <w:rsid w:val="00075B06"/>
    <w:rsid w:val="00084D38"/>
    <w:rsid w:val="000A0EFC"/>
    <w:rsid w:val="000A5DCB"/>
    <w:rsid w:val="000B01FB"/>
    <w:rsid w:val="000E09E0"/>
    <w:rsid w:val="000E6FE2"/>
    <w:rsid w:val="000F32EE"/>
    <w:rsid w:val="00126F70"/>
    <w:rsid w:val="00146336"/>
    <w:rsid w:val="001506DF"/>
    <w:rsid w:val="001623A9"/>
    <w:rsid w:val="00173F4A"/>
    <w:rsid w:val="001774C3"/>
    <w:rsid w:val="00181A63"/>
    <w:rsid w:val="001868B4"/>
    <w:rsid w:val="001A1254"/>
    <w:rsid w:val="001A6754"/>
    <w:rsid w:val="001B776D"/>
    <w:rsid w:val="001D2E0A"/>
    <w:rsid w:val="001E3E33"/>
    <w:rsid w:val="001E4EA7"/>
    <w:rsid w:val="001E566F"/>
    <w:rsid w:val="002024A0"/>
    <w:rsid w:val="00230A98"/>
    <w:rsid w:val="00242F5E"/>
    <w:rsid w:val="00260B39"/>
    <w:rsid w:val="00261328"/>
    <w:rsid w:val="002678E3"/>
    <w:rsid w:val="00271339"/>
    <w:rsid w:val="00283700"/>
    <w:rsid w:val="0028497E"/>
    <w:rsid w:val="002A23DE"/>
    <w:rsid w:val="002A6916"/>
    <w:rsid w:val="002B096B"/>
    <w:rsid w:val="002C2EFA"/>
    <w:rsid w:val="002D7828"/>
    <w:rsid w:val="002F2D29"/>
    <w:rsid w:val="002F61AF"/>
    <w:rsid w:val="002F6228"/>
    <w:rsid w:val="00321817"/>
    <w:rsid w:val="00332710"/>
    <w:rsid w:val="003340DF"/>
    <w:rsid w:val="00335C47"/>
    <w:rsid w:val="003408B0"/>
    <w:rsid w:val="00342137"/>
    <w:rsid w:val="0034493B"/>
    <w:rsid w:val="00376537"/>
    <w:rsid w:val="0038174D"/>
    <w:rsid w:val="00390D9F"/>
    <w:rsid w:val="00394BC4"/>
    <w:rsid w:val="003B4C04"/>
    <w:rsid w:val="003D08A1"/>
    <w:rsid w:val="003D1BB1"/>
    <w:rsid w:val="00421B1E"/>
    <w:rsid w:val="00430DF3"/>
    <w:rsid w:val="00441BCD"/>
    <w:rsid w:val="004825C9"/>
    <w:rsid w:val="004B4C50"/>
    <w:rsid w:val="004B4C52"/>
    <w:rsid w:val="004F04CE"/>
    <w:rsid w:val="004F184E"/>
    <w:rsid w:val="004F505B"/>
    <w:rsid w:val="00504538"/>
    <w:rsid w:val="00521A91"/>
    <w:rsid w:val="00531D6D"/>
    <w:rsid w:val="005477D0"/>
    <w:rsid w:val="00553C87"/>
    <w:rsid w:val="0059240F"/>
    <w:rsid w:val="005C3568"/>
    <w:rsid w:val="005C5492"/>
    <w:rsid w:val="005E5241"/>
    <w:rsid w:val="0060758C"/>
    <w:rsid w:val="00620B7B"/>
    <w:rsid w:val="0064107E"/>
    <w:rsid w:val="006422B1"/>
    <w:rsid w:val="00662143"/>
    <w:rsid w:val="006955E8"/>
    <w:rsid w:val="006B7845"/>
    <w:rsid w:val="006F5A7D"/>
    <w:rsid w:val="00711AD6"/>
    <w:rsid w:val="0071727E"/>
    <w:rsid w:val="00730D19"/>
    <w:rsid w:val="00745FFC"/>
    <w:rsid w:val="00752903"/>
    <w:rsid w:val="00755A38"/>
    <w:rsid w:val="0075752C"/>
    <w:rsid w:val="007632F4"/>
    <w:rsid w:val="007675BF"/>
    <w:rsid w:val="007678DC"/>
    <w:rsid w:val="007730CB"/>
    <w:rsid w:val="0079619F"/>
    <w:rsid w:val="007964FE"/>
    <w:rsid w:val="007A573E"/>
    <w:rsid w:val="007B5A29"/>
    <w:rsid w:val="007C0238"/>
    <w:rsid w:val="007C1F24"/>
    <w:rsid w:val="007C549D"/>
    <w:rsid w:val="007E6A4F"/>
    <w:rsid w:val="00815CBC"/>
    <w:rsid w:val="00830480"/>
    <w:rsid w:val="00830E92"/>
    <w:rsid w:val="00846EFF"/>
    <w:rsid w:val="00890081"/>
    <w:rsid w:val="00893949"/>
    <w:rsid w:val="008A4CBD"/>
    <w:rsid w:val="008B22B0"/>
    <w:rsid w:val="008B2743"/>
    <w:rsid w:val="008B3E01"/>
    <w:rsid w:val="008C2270"/>
    <w:rsid w:val="008C6037"/>
    <w:rsid w:val="008E2C27"/>
    <w:rsid w:val="008E5676"/>
    <w:rsid w:val="00905198"/>
    <w:rsid w:val="00907F8D"/>
    <w:rsid w:val="00932A05"/>
    <w:rsid w:val="009379C7"/>
    <w:rsid w:val="00937F0C"/>
    <w:rsid w:val="00940259"/>
    <w:rsid w:val="009431EB"/>
    <w:rsid w:val="00945621"/>
    <w:rsid w:val="009500A1"/>
    <w:rsid w:val="00956E25"/>
    <w:rsid w:val="0097426F"/>
    <w:rsid w:val="00992D84"/>
    <w:rsid w:val="009A5CC7"/>
    <w:rsid w:val="009A7BCA"/>
    <w:rsid w:val="009C71D1"/>
    <w:rsid w:val="009D1EDD"/>
    <w:rsid w:val="009E265E"/>
    <w:rsid w:val="009F4246"/>
    <w:rsid w:val="00A0406A"/>
    <w:rsid w:val="00A06299"/>
    <w:rsid w:val="00A135D0"/>
    <w:rsid w:val="00A2081B"/>
    <w:rsid w:val="00A3685F"/>
    <w:rsid w:val="00A40F8E"/>
    <w:rsid w:val="00A4514E"/>
    <w:rsid w:val="00A550D2"/>
    <w:rsid w:val="00A60E91"/>
    <w:rsid w:val="00A610BD"/>
    <w:rsid w:val="00A633F3"/>
    <w:rsid w:val="00A8110A"/>
    <w:rsid w:val="00AB11C9"/>
    <w:rsid w:val="00AB28B4"/>
    <w:rsid w:val="00AB4615"/>
    <w:rsid w:val="00AB4AE6"/>
    <w:rsid w:val="00AC461B"/>
    <w:rsid w:val="00AC7310"/>
    <w:rsid w:val="00AD5812"/>
    <w:rsid w:val="00AD7FB5"/>
    <w:rsid w:val="00AF728F"/>
    <w:rsid w:val="00B14247"/>
    <w:rsid w:val="00B23BEE"/>
    <w:rsid w:val="00B24183"/>
    <w:rsid w:val="00B32E5D"/>
    <w:rsid w:val="00B34E73"/>
    <w:rsid w:val="00B46022"/>
    <w:rsid w:val="00B53243"/>
    <w:rsid w:val="00B56AD4"/>
    <w:rsid w:val="00B67B4A"/>
    <w:rsid w:val="00B90AE0"/>
    <w:rsid w:val="00BA4A46"/>
    <w:rsid w:val="00BB466B"/>
    <w:rsid w:val="00BB4ADE"/>
    <w:rsid w:val="00BD64DC"/>
    <w:rsid w:val="00BE01EA"/>
    <w:rsid w:val="00BF18CA"/>
    <w:rsid w:val="00C0672B"/>
    <w:rsid w:val="00C1253D"/>
    <w:rsid w:val="00C23F3A"/>
    <w:rsid w:val="00C34B17"/>
    <w:rsid w:val="00C80DF4"/>
    <w:rsid w:val="00C96580"/>
    <w:rsid w:val="00CA0341"/>
    <w:rsid w:val="00CA4B2E"/>
    <w:rsid w:val="00CB0DFD"/>
    <w:rsid w:val="00CB21AF"/>
    <w:rsid w:val="00CB71AF"/>
    <w:rsid w:val="00CD58BB"/>
    <w:rsid w:val="00CD6771"/>
    <w:rsid w:val="00D22D2B"/>
    <w:rsid w:val="00D402E2"/>
    <w:rsid w:val="00D41154"/>
    <w:rsid w:val="00D442DC"/>
    <w:rsid w:val="00D45FF7"/>
    <w:rsid w:val="00D5701D"/>
    <w:rsid w:val="00D616AF"/>
    <w:rsid w:val="00D61D0F"/>
    <w:rsid w:val="00D6602F"/>
    <w:rsid w:val="00D70903"/>
    <w:rsid w:val="00D77D9B"/>
    <w:rsid w:val="00D80105"/>
    <w:rsid w:val="00D8480C"/>
    <w:rsid w:val="00D86530"/>
    <w:rsid w:val="00D94D39"/>
    <w:rsid w:val="00DB1452"/>
    <w:rsid w:val="00DB6C9A"/>
    <w:rsid w:val="00DD2893"/>
    <w:rsid w:val="00DE1F50"/>
    <w:rsid w:val="00E07B90"/>
    <w:rsid w:val="00E15221"/>
    <w:rsid w:val="00E15468"/>
    <w:rsid w:val="00E21F33"/>
    <w:rsid w:val="00E22957"/>
    <w:rsid w:val="00E26C7A"/>
    <w:rsid w:val="00E33BE0"/>
    <w:rsid w:val="00E42BFE"/>
    <w:rsid w:val="00E44420"/>
    <w:rsid w:val="00E5306D"/>
    <w:rsid w:val="00E55627"/>
    <w:rsid w:val="00E62741"/>
    <w:rsid w:val="00E67F69"/>
    <w:rsid w:val="00E84BD6"/>
    <w:rsid w:val="00EA0357"/>
    <w:rsid w:val="00EE0FA7"/>
    <w:rsid w:val="00EE7DC6"/>
    <w:rsid w:val="00F05174"/>
    <w:rsid w:val="00F25AAF"/>
    <w:rsid w:val="00F2639A"/>
    <w:rsid w:val="00F269A1"/>
    <w:rsid w:val="00F45E8A"/>
    <w:rsid w:val="00F546DD"/>
    <w:rsid w:val="00F71DA1"/>
    <w:rsid w:val="00F86162"/>
    <w:rsid w:val="00F86929"/>
    <w:rsid w:val="00F93DA1"/>
    <w:rsid w:val="00FB108A"/>
    <w:rsid w:val="00FB7329"/>
    <w:rsid w:val="00FD450D"/>
    <w:rsid w:val="00FF12F7"/>
    <w:rsid w:val="00FF5C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  <o:rules v:ext="edit">
        <o:r id="V:Rule12" type="connector" idref="#_x0000_s1177"/>
        <o:r id="V:Rule13" type="connector" idref="#_x0000_s1181"/>
        <o:r id="V:Rule14" type="connector" idref="#_x0000_s1184"/>
        <o:r id="V:Rule15" type="connector" idref="#_x0000_s1183"/>
        <o:r id="V:Rule16" type="connector" idref="#_x0000_s1182"/>
        <o:r id="V:Rule17" type="connector" idref="#_x0000_s1178"/>
        <o:r id="V:Rule18" type="connector" idref="#_x0000_s1208"/>
        <o:r id="V:Rule19" type="connector" idref="#_x0000_s1179"/>
        <o:r id="V:Rule20" type="connector" idref="#_x0000_s1180"/>
        <o:r id="V:Rule21" type="connector" idref="#_x0000_s1207"/>
        <o:r id="V:Rule22" type="connector" idref="#_x0000_s1176"/>
      </o:rules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semiHidden="0" w:uiPriority="0" w:unhideWhenUsed="0" w:qFormat="1"/>
    <w:lsdException w:name="heading 7" w:semiHidden="0" w:uiPriority="0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2A6916"/>
    <w:pPr>
      <w:suppressAutoHyphens/>
      <w:spacing w:after="200" w:line="276" w:lineRule="auto"/>
    </w:pPr>
    <w:rPr>
      <w:rFonts w:ascii="Calibri" w:eastAsia="Calibri" w:hAnsi="Calibri"/>
      <w:sz w:val="22"/>
      <w:szCs w:val="22"/>
      <w:lang w:val="en-GB" w:eastAsia="zh-CN"/>
    </w:rPr>
  </w:style>
  <w:style w:type="paragraph" w:styleId="Heading1">
    <w:name w:val="heading 1"/>
    <w:basedOn w:val="Normal"/>
    <w:next w:val="Normal"/>
    <w:qFormat/>
    <w:rsid w:val="002A6916"/>
    <w:pPr>
      <w:keepNext/>
      <w:keepLines/>
      <w:numPr>
        <w:numId w:val="1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BodyText"/>
    <w:qFormat/>
    <w:rsid w:val="002A6916"/>
    <w:pPr>
      <w:numPr>
        <w:ilvl w:val="1"/>
        <w:numId w:val="1"/>
      </w:numPr>
      <w:spacing w:before="280" w:after="280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next w:val="BodyText"/>
    <w:qFormat/>
    <w:rsid w:val="002A6916"/>
    <w:pPr>
      <w:numPr>
        <w:ilvl w:val="2"/>
        <w:numId w:val="1"/>
      </w:numPr>
      <w:spacing w:before="280" w:after="280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6">
    <w:name w:val="heading 6"/>
    <w:basedOn w:val="Normal"/>
    <w:next w:val="Normal"/>
    <w:qFormat/>
    <w:rsid w:val="002A6916"/>
    <w:pPr>
      <w:keepNext/>
      <w:keepLines/>
      <w:numPr>
        <w:ilvl w:val="5"/>
        <w:numId w:val="1"/>
      </w:numPr>
      <w:spacing w:before="40" w:after="0"/>
      <w:outlineLvl w:val="5"/>
    </w:pPr>
    <w:rPr>
      <w:rFonts w:ascii="Cambria" w:eastAsia="Times New Roman" w:hAnsi="Cambria"/>
      <w:color w:val="243F60"/>
    </w:rPr>
  </w:style>
  <w:style w:type="paragraph" w:styleId="Heading7">
    <w:name w:val="heading 7"/>
    <w:basedOn w:val="Normal"/>
    <w:next w:val="Normal"/>
    <w:qFormat/>
    <w:rsid w:val="002A6916"/>
    <w:pPr>
      <w:keepNext/>
      <w:keepLines/>
      <w:numPr>
        <w:ilvl w:val="6"/>
        <w:numId w:val="1"/>
      </w:numPr>
      <w:spacing w:before="40" w:after="0"/>
      <w:outlineLvl w:val="6"/>
    </w:pPr>
    <w:rPr>
      <w:rFonts w:ascii="Cambria" w:eastAsia="Times New Roman" w:hAnsi="Cambria"/>
      <w:i/>
      <w:iCs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2A6916"/>
  </w:style>
  <w:style w:type="character" w:customStyle="1" w:styleId="WW8Num1z1">
    <w:name w:val="WW8Num1z1"/>
    <w:rsid w:val="002A6916"/>
  </w:style>
  <w:style w:type="character" w:customStyle="1" w:styleId="WW8Num1z2">
    <w:name w:val="WW8Num1z2"/>
    <w:rsid w:val="002A6916"/>
  </w:style>
  <w:style w:type="character" w:customStyle="1" w:styleId="WW8Num1z3">
    <w:name w:val="WW8Num1z3"/>
    <w:rsid w:val="002A6916"/>
  </w:style>
  <w:style w:type="character" w:customStyle="1" w:styleId="WW8Num1z4">
    <w:name w:val="WW8Num1z4"/>
    <w:rsid w:val="002A6916"/>
  </w:style>
  <w:style w:type="character" w:customStyle="1" w:styleId="WW8Num1z5">
    <w:name w:val="WW8Num1z5"/>
    <w:rsid w:val="002A6916"/>
  </w:style>
  <w:style w:type="character" w:customStyle="1" w:styleId="WW8Num1z6">
    <w:name w:val="WW8Num1z6"/>
    <w:rsid w:val="002A6916"/>
  </w:style>
  <w:style w:type="character" w:customStyle="1" w:styleId="WW8Num1z7">
    <w:name w:val="WW8Num1z7"/>
    <w:rsid w:val="002A6916"/>
  </w:style>
  <w:style w:type="character" w:customStyle="1" w:styleId="WW8Num1z8">
    <w:name w:val="WW8Num1z8"/>
    <w:rsid w:val="002A6916"/>
  </w:style>
  <w:style w:type="character" w:customStyle="1" w:styleId="WW8Num2z0">
    <w:name w:val="WW8Num2z0"/>
    <w:rsid w:val="002A6916"/>
  </w:style>
  <w:style w:type="character" w:customStyle="1" w:styleId="WW8Num2z1">
    <w:name w:val="WW8Num2z1"/>
    <w:rsid w:val="002A6916"/>
  </w:style>
  <w:style w:type="character" w:customStyle="1" w:styleId="WW8Num2z2">
    <w:name w:val="WW8Num2z2"/>
    <w:rsid w:val="002A6916"/>
  </w:style>
  <w:style w:type="character" w:customStyle="1" w:styleId="WW8Num2z3">
    <w:name w:val="WW8Num2z3"/>
    <w:rsid w:val="002A6916"/>
  </w:style>
  <w:style w:type="character" w:customStyle="1" w:styleId="WW8Num2z4">
    <w:name w:val="WW8Num2z4"/>
    <w:rsid w:val="002A6916"/>
  </w:style>
  <w:style w:type="character" w:customStyle="1" w:styleId="WW8Num2z5">
    <w:name w:val="WW8Num2z5"/>
    <w:rsid w:val="002A6916"/>
  </w:style>
  <w:style w:type="character" w:customStyle="1" w:styleId="WW8Num2z6">
    <w:name w:val="WW8Num2z6"/>
    <w:rsid w:val="002A6916"/>
  </w:style>
  <w:style w:type="character" w:customStyle="1" w:styleId="WW8Num2z7">
    <w:name w:val="WW8Num2z7"/>
    <w:rsid w:val="002A6916"/>
  </w:style>
  <w:style w:type="character" w:customStyle="1" w:styleId="WW8Num2z8">
    <w:name w:val="WW8Num2z8"/>
    <w:rsid w:val="002A6916"/>
  </w:style>
  <w:style w:type="character" w:customStyle="1" w:styleId="WW8Num3z0">
    <w:name w:val="WW8Num3z0"/>
    <w:rsid w:val="002A6916"/>
    <w:rPr>
      <w:rFonts w:ascii="Symbol" w:hAnsi="Symbol" w:cs="Symbol" w:hint="default"/>
    </w:rPr>
  </w:style>
  <w:style w:type="character" w:customStyle="1" w:styleId="WW8Num3z1">
    <w:name w:val="WW8Num3z1"/>
    <w:rsid w:val="002A6916"/>
    <w:rPr>
      <w:rFonts w:ascii="Courier New" w:hAnsi="Courier New" w:cs="Courier New" w:hint="default"/>
    </w:rPr>
  </w:style>
  <w:style w:type="character" w:customStyle="1" w:styleId="WW8Num3z2">
    <w:name w:val="WW8Num3z2"/>
    <w:rsid w:val="002A6916"/>
    <w:rPr>
      <w:rFonts w:ascii="Wingdings" w:hAnsi="Wingdings" w:cs="Wingdings" w:hint="default"/>
    </w:rPr>
  </w:style>
  <w:style w:type="character" w:customStyle="1" w:styleId="WW8Num4z0">
    <w:name w:val="WW8Num4z0"/>
    <w:rsid w:val="002A6916"/>
    <w:rPr>
      <w:rFonts w:ascii="Symbol" w:hAnsi="Symbol" w:cs="Symbol" w:hint="default"/>
      <w:color w:val="auto"/>
    </w:rPr>
  </w:style>
  <w:style w:type="character" w:customStyle="1" w:styleId="WW8Num4z1">
    <w:name w:val="WW8Num4z1"/>
    <w:rsid w:val="002A6916"/>
    <w:rPr>
      <w:rFonts w:ascii="Courier New" w:hAnsi="Courier New" w:cs="Courier New" w:hint="default"/>
    </w:rPr>
  </w:style>
  <w:style w:type="character" w:customStyle="1" w:styleId="WW8Num4z2">
    <w:name w:val="WW8Num4z2"/>
    <w:rsid w:val="002A6916"/>
    <w:rPr>
      <w:rFonts w:ascii="Wingdings" w:hAnsi="Wingdings" w:cs="Wingdings" w:hint="default"/>
    </w:rPr>
  </w:style>
  <w:style w:type="character" w:customStyle="1" w:styleId="WW8Num4z3">
    <w:name w:val="WW8Num4z3"/>
    <w:rsid w:val="002A6916"/>
    <w:rPr>
      <w:rFonts w:ascii="Symbol" w:hAnsi="Symbol" w:cs="Symbol" w:hint="default"/>
    </w:rPr>
  </w:style>
  <w:style w:type="character" w:customStyle="1" w:styleId="WW8Num5z0">
    <w:name w:val="WW8Num5z0"/>
    <w:rsid w:val="002A6916"/>
    <w:rPr>
      <w:color w:val="E36C0A"/>
    </w:rPr>
  </w:style>
  <w:style w:type="character" w:customStyle="1" w:styleId="WW8Num5z1">
    <w:name w:val="WW8Num5z1"/>
    <w:rsid w:val="002A6916"/>
  </w:style>
  <w:style w:type="character" w:customStyle="1" w:styleId="WW8Num5z2">
    <w:name w:val="WW8Num5z2"/>
    <w:rsid w:val="002A6916"/>
  </w:style>
  <w:style w:type="character" w:customStyle="1" w:styleId="WW8Num5z3">
    <w:name w:val="WW8Num5z3"/>
    <w:rsid w:val="002A6916"/>
  </w:style>
  <w:style w:type="character" w:customStyle="1" w:styleId="WW8Num5z4">
    <w:name w:val="WW8Num5z4"/>
    <w:rsid w:val="002A6916"/>
  </w:style>
  <w:style w:type="character" w:customStyle="1" w:styleId="WW8Num5z5">
    <w:name w:val="WW8Num5z5"/>
    <w:rsid w:val="002A6916"/>
  </w:style>
  <w:style w:type="character" w:customStyle="1" w:styleId="WW8Num5z6">
    <w:name w:val="WW8Num5z6"/>
    <w:rsid w:val="002A6916"/>
  </w:style>
  <w:style w:type="character" w:customStyle="1" w:styleId="WW8Num5z7">
    <w:name w:val="WW8Num5z7"/>
    <w:rsid w:val="002A6916"/>
  </w:style>
  <w:style w:type="character" w:customStyle="1" w:styleId="WW8Num5z8">
    <w:name w:val="WW8Num5z8"/>
    <w:rsid w:val="002A6916"/>
  </w:style>
  <w:style w:type="character" w:customStyle="1" w:styleId="WW8Num6z0">
    <w:name w:val="WW8Num6z0"/>
    <w:rsid w:val="002A6916"/>
  </w:style>
  <w:style w:type="character" w:customStyle="1" w:styleId="WW8Num6z1">
    <w:name w:val="WW8Num6z1"/>
    <w:rsid w:val="002A6916"/>
  </w:style>
  <w:style w:type="character" w:customStyle="1" w:styleId="WW8Num6z2">
    <w:name w:val="WW8Num6z2"/>
    <w:rsid w:val="002A6916"/>
  </w:style>
  <w:style w:type="character" w:customStyle="1" w:styleId="WW8Num6z3">
    <w:name w:val="WW8Num6z3"/>
    <w:rsid w:val="002A6916"/>
  </w:style>
  <w:style w:type="character" w:customStyle="1" w:styleId="WW8Num6z4">
    <w:name w:val="WW8Num6z4"/>
    <w:rsid w:val="002A6916"/>
  </w:style>
  <w:style w:type="character" w:customStyle="1" w:styleId="WW8Num6z5">
    <w:name w:val="WW8Num6z5"/>
    <w:rsid w:val="002A6916"/>
  </w:style>
  <w:style w:type="character" w:customStyle="1" w:styleId="WW8Num6z6">
    <w:name w:val="WW8Num6z6"/>
    <w:rsid w:val="002A6916"/>
  </w:style>
  <w:style w:type="character" w:customStyle="1" w:styleId="WW8Num6z7">
    <w:name w:val="WW8Num6z7"/>
    <w:rsid w:val="002A6916"/>
  </w:style>
  <w:style w:type="character" w:customStyle="1" w:styleId="WW8Num6z8">
    <w:name w:val="WW8Num6z8"/>
    <w:rsid w:val="002A6916"/>
  </w:style>
  <w:style w:type="character" w:customStyle="1" w:styleId="WW8Num7z0">
    <w:name w:val="WW8Num7z0"/>
    <w:rsid w:val="002A6916"/>
    <w:rPr>
      <w:rFonts w:ascii="Symbol" w:hAnsi="Symbol" w:cs="Symbol" w:hint="default"/>
      <w:b w:val="0"/>
      <w:color w:val="auto"/>
      <w:sz w:val="24"/>
    </w:rPr>
  </w:style>
  <w:style w:type="character" w:customStyle="1" w:styleId="WW8Num7z1">
    <w:name w:val="WW8Num7z1"/>
    <w:rsid w:val="002A6916"/>
    <w:rPr>
      <w:rFonts w:ascii="Courier New" w:hAnsi="Courier New" w:cs="Courier New" w:hint="default"/>
    </w:rPr>
  </w:style>
  <w:style w:type="character" w:customStyle="1" w:styleId="WW8Num7z2">
    <w:name w:val="WW8Num7z2"/>
    <w:rsid w:val="002A6916"/>
    <w:rPr>
      <w:rFonts w:ascii="Wingdings" w:hAnsi="Wingdings" w:cs="Wingdings" w:hint="default"/>
    </w:rPr>
  </w:style>
  <w:style w:type="character" w:customStyle="1" w:styleId="WW8Num7z3">
    <w:name w:val="WW8Num7z3"/>
    <w:rsid w:val="002A6916"/>
    <w:rPr>
      <w:rFonts w:ascii="Symbol" w:hAnsi="Symbol" w:cs="Symbol" w:hint="default"/>
    </w:rPr>
  </w:style>
  <w:style w:type="character" w:customStyle="1" w:styleId="WW8Num8z0">
    <w:name w:val="WW8Num8z0"/>
    <w:rsid w:val="002A6916"/>
  </w:style>
  <w:style w:type="character" w:customStyle="1" w:styleId="WW8Num8z1">
    <w:name w:val="WW8Num8z1"/>
    <w:rsid w:val="002A6916"/>
  </w:style>
  <w:style w:type="character" w:customStyle="1" w:styleId="WW8Num8z2">
    <w:name w:val="WW8Num8z2"/>
    <w:rsid w:val="002A6916"/>
  </w:style>
  <w:style w:type="character" w:customStyle="1" w:styleId="WW8Num8z3">
    <w:name w:val="WW8Num8z3"/>
    <w:rsid w:val="002A6916"/>
  </w:style>
  <w:style w:type="character" w:customStyle="1" w:styleId="WW8Num8z4">
    <w:name w:val="WW8Num8z4"/>
    <w:rsid w:val="002A6916"/>
  </w:style>
  <w:style w:type="character" w:customStyle="1" w:styleId="WW8Num8z5">
    <w:name w:val="WW8Num8z5"/>
    <w:rsid w:val="002A6916"/>
  </w:style>
  <w:style w:type="character" w:customStyle="1" w:styleId="WW8Num8z6">
    <w:name w:val="WW8Num8z6"/>
    <w:rsid w:val="002A6916"/>
  </w:style>
  <w:style w:type="character" w:customStyle="1" w:styleId="WW8Num8z7">
    <w:name w:val="WW8Num8z7"/>
    <w:rsid w:val="002A6916"/>
  </w:style>
  <w:style w:type="character" w:customStyle="1" w:styleId="WW8Num8z8">
    <w:name w:val="WW8Num8z8"/>
    <w:rsid w:val="002A6916"/>
  </w:style>
  <w:style w:type="character" w:customStyle="1" w:styleId="WW8Num9z0">
    <w:name w:val="WW8Num9z0"/>
    <w:rsid w:val="002A6916"/>
    <w:rPr>
      <w:rFonts w:ascii="Symbol" w:hAnsi="Symbol" w:cs="Symbol" w:hint="default"/>
    </w:rPr>
  </w:style>
  <w:style w:type="character" w:customStyle="1" w:styleId="WW8Num9z1">
    <w:name w:val="WW8Num9z1"/>
    <w:rsid w:val="002A6916"/>
    <w:rPr>
      <w:rFonts w:ascii="Courier New" w:hAnsi="Courier New" w:cs="Courier New" w:hint="default"/>
    </w:rPr>
  </w:style>
  <w:style w:type="character" w:customStyle="1" w:styleId="WW8Num9z2">
    <w:name w:val="WW8Num9z2"/>
    <w:rsid w:val="002A6916"/>
    <w:rPr>
      <w:rFonts w:ascii="Wingdings" w:hAnsi="Wingdings" w:cs="Wingdings" w:hint="default"/>
    </w:rPr>
  </w:style>
  <w:style w:type="character" w:customStyle="1" w:styleId="WW8Num10z0">
    <w:name w:val="WW8Num10z0"/>
    <w:rsid w:val="002A6916"/>
    <w:rPr>
      <w:rFonts w:ascii="Symbol" w:hAnsi="Symbol" w:cs="Symbol" w:hint="default"/>
    </w:rPr>
  </w:style>
  <w:style w:type="character" w:customStyle="1" w:styleId="WW8Num10z1">
    <w:name w:val="WW8Num10z1"/>
    <w:rsid w:val="002A6916"/>
    <w:rPr>
      <w:rFonts w:ascii="Courier New" w:hAnsi="Courier New" w:cs="Courier New" w:hint="default"/>
    </w:rPr>
  </w:style>
  <w:style w:type="character" w:customStyle="1" w:styleId="WW8Num10z2">
    <w:name w:val="WW8Num10z2"/>
    <w:rsid w:val="002A6916"/>
    <w:rPr>
      <w:rFonts w:ascii="Wingdings" w:hAnsi="Wingdings" w:cs="Wingdings" w:hint="default"/>
    </w:rPr>
  </w:style>
  <w:style w:type="character" w:customStyle="1" w:styleId="WW8Num11z0">
    <w:name w:val="WW8Num11z0"/>
    <w:rsid w:val="002A6916"/>
    <w:rPr>
      <w:rFonts w:ascii="Symbol" w:hAnsi="Symbol" w:cs="Symbol" w:hint="default"/>
      <w:color w:val="auto"/>
      <w:sz w:val="22"/>
      <w:szCs w:val="22"/>
    </w:rPr>
  </w:style>
  <w:style w:type="character" w:customStyle="1" w:styleId="WW8Num11z1">
    <w:name w:val="WW8Num11z1"/>
    <w:rsid w:val="002A6916"/>
    <w:rPr>
      <w:rFonts w:ascii="Courier New" w:hAnsi="Courier New" w:cs="Courier New" w:hint="default"/>
    </w:rPr>
  </w:style>
  <w:style w:type="character" w:customStyle="1" w:styleId="WW8Num11z2">
    <w:name w:val="WW8Num11z2"/>
    <w:rsid w:val="002A6916"/>
    <w:rPr>
      <w:rFonts w:ascii="Wingdings" w:hAnsi="Wingdings" w:cs="Wingdings" w:hint="default"/>
    </w:rPr>
  </w:style>
  <w:style w:type="character" w:customStyle="1" w:styleId="WW8Num11z3">
    <w:name w:val="WW8Num11z3"/>
    <w:rsid w:val="002A6916"/>
    <w:rPr>
      <w:rFonts w:ascii="Symbol" w:hAnsi="Symbol" w:cs="Symbol" w:hint="default"/>
    </w:rPr>
  </w:style>
  <w:style w:type="character" w:customStyle="1" w:styleId="WW8Num12z0">
    <w:name w:val="WW8Num12z0"/>
    <w:rsid w:val="002A6916"/>
    <w:rPr>
      <w:color w:val="E36C0A"/>
    </w:rPr>
  </w:style>
  <w:style w:type="character" w:customStyle="1" w:styleId="WW8Num12z1">
    <w:name w:val="WW8Num12z1"/>
    <w:rsid w:val="002A6916"/>
  </w:style>
  <w:style w:type="character" w:customStyle="1" w:styleId="WW8Num12z2">
    <w:name w:val="WW8Num12z2"/>
    <w:rsid w:val="002A6916"/>
  </w:style>
  <w:style w:type="character" w:customStyle="1" w:styleId="WW8Num12z3">
    <w:name w:val="WW8Num12z3"/>
    <w:rsid w:val="002A6916"/>
  </w:style>
  <w:style w:type="character" w:customStyle="1" w:styleId="WW8Num12z4">
    <w:name w:val="WW8Num12z4"/>
    <w:rsid w:val="002A6916"/>
  </w:style>
  <w:style w:type="character" w:customStyle="1" w:styleId="WW8Num12z5">
    <w:name w:val="WW8Num12z5"/>
    <w:rsid w:val="002A6916"/>
  </w:style>
  <w:style w:type="character" w:customStyle="1" w:styleId="WW8Num12z6">
    <w:name w:val="WW8Num12z6"/>
    <w:rsid w:val="002A6916"/>
  </w:style>
  <w:style w:type="character" w:customStyle="1" w:styleId="WW8Num12z7">
    <w:name w:val="WW8Num12z7"/>
    <w:rsid w:val="002A6916"/>
  </w:style>
  <w:style w:type="character" w:customStyle="1" w:styleId="WW8Num12z8">
    <w:name w:val="WW8Num12z8"/>
    <w:rsid w:val="002A6916"/>
  </w:style>
  <w:style w:type="character" w:customStyle="1" w:styleId="WW8Num13z0">
    <w:name w:val="WW8Num13z0"/>
    <w:rsid w:val="002A6916"/>
    <w:rPr>
      <w:rFonts w:ascii="Calibri" w:eastAsia="Arial" w:hAnsi="Calibri" w:cs="Calibri" w:hint="default"/>
      <w:b/>
      <w:bCs/>
      <w:spacing w:val="-1"/>
      <w:w w:val="100"/>
      <w:sz w:val="24"/>
      <w:szCs w:val="24"/>
      <w:lang w:val="en-GB" w:bidi="en-GB"/>
    </w:rPr>
  </w:style>
  <w:style w:type="character" w:customStyle="1" w:styleId="WW8Num13z1">
    <w:name w:val="WW8Num13z1"/>
    <w:rsid w:val="002A6916"/>
  </w:style>
  <w:style w:type="character" w:customStyle="1" w:styleId="WW8Num13z2">
    <w:name w:val="WW8Num13z2"/>
    <w:rsid w:val="002A6916"/>
  </w:style>
  <w:style w:type="character" w:customStyle="1" w:styleId="WW8Num13z3">
    <w:name w:val="WW8Num13z3"/>
    <w:rsid w:val="002A6916"/>
  </w:style>
  <w:style w:type="character" w:customStyle="1" w:styleId="WW8Num13z4">
    <w:name w:val="WW8Num13z4"/>
    <w:rsid w:val="002A6916"/>
  </w:style>
  <w:style w:type="character" w:customStyle="1" w:styleId="WW8Num13z5">
    <w:name w:val="WW8Num13z5"/>
    <w:rsid w:val="002A6916"/>
  </w:style>
  <w:style w:type="character" w:customStyle="1" w:styleId="WW8Num13z6">
    <w:name w:val="WW8Num13z6"/>
    <w:rsid w:val="002A6916"/>
  </w:style>
  <w:style w:type="character" w:customStyle="1" w:styleId="WW8Num13z7">
    <w:name w:val="WW8Num13z7"/>
    <w:rsid w:val="002A6916"/>
  </w:style>
  <w:style w:type="character" w:customStyle="1" w:styleId="WW8Num13z8">
    <w:name w:val="WW8Num13z8"/>
    <w:rsid w:val="002A6916"/>
  </w:style>
  <w:style w:type="character" w:customStyle="1" w:styleId="WW8Num14z0">
    <w:name w:val="WW8Num14z0"/>
    <w:rsid w:val="002A6916"/>
    <w:rPr>
      <w:rFonts w:ascii="Symbol" w:hAnsi="Symbol" w:cs="Symbol" w:hint="default"/>
      <w:b/>
      <w:bCs/>
      <w:spacing w:val="-1"/>
      <w:w w:val="100"/>
      <w:sz w:val="24"/>
      <w:szCs w:val="24"/>
      <w:lang w:val="en-GB" w:bidi="en-GB"/>
    </w:rPr>
  </w:style>
  <w:style w:type="character" w:customStyle="1" w:styleId="WW8Num14z1">
    <w:name w:val="WW8Num14z1"/>
    <w:rsid w:val="002A6916"/>
    <w:rPr>
      <w:rFonts w:ascii="Courier New" w:hAnsi="Courier New" w:cs="Courier New" w:hint="default"/>
    </w:rPr>
  </w:style>
  <w:style w:type="character" w:customStyle="1" w:styleId="WW8Num14z2">
    <w:name w:val="WW8Num14z2"/>
    <w:rsid w:val="002A6916"/>
    <w:rPr>
      <w:rFonts w:ascii="Wingdings" w:hAnsi="Wingdings" w:cs="Wingdings" w:hint="default"/>
    </w:rPr>
  </w:style>
  <w:style w:type="character" w:customStyle="1" w:styleId="WW8Num14z3">
    <w:name w:val="WW8Num14z3"/>
    <w:rsid w:val="002A6916"/>
    <w:rPr>
      <w:rFonts w:ascii="Symbol" w:hAnsi="Symbol" w:cs="Symbol" w:hint="default"/>
    </w:rPr>
  </w:style>
  <w:style w:type="character" w:customStyle="1" w:styleId="WW8Num15z0">
    <w:name w:val="WW8Num15z0"/>
    <w:rsid w:val="002A6916"/>
    <w:rPr>
      <w:rFonts w:hint="default"/>
    </w:rPr>
  </w:style>
  <w:style w:type="character" w:customStyle="1" w:styleId="WW8Num15z1">
    <w:name w:val="WW8Num15z1"/>
    <w:rsid w:val="002A6916"/>
  </w:style>
  <w:style w:type="character" w:customStyle="1" w:styleId="WW8Num15z2">
    <w:name w:val="WW8Num15z2"/>
    <w:rsid w:val="002A6916"/>
  </w:style>
  <w:style w:type="character" w:customStyle="1" w:styleId="WW8Num15z3">
    <w:name w:val="WW8Num15z3"/>
    <w:rsid w:val="002A6916"/>
  </w:style>
  <w:style w:type="character" w:customStyle="1" w:styleId="WW8Num15z4">
    <w:name w:val="WW8Num15z4"/>
    <w:rsid w:val="002A6916"/>
  </w:style>
  <w:style w:type="character" w:customStyle="1" w:styleId="WW8Num15z5">
    <w:name w:val="WW8Num15z5"/>
    <w:rsid w:val="002A6916"/>
  </w:style>
  <w:style w:type="character" w:customStyle="1" w:styleId="WW8Num15z6">
    <w:name w:val="WW8Num15z6"/>
    <w:rsid w:val="002A6916"/>
  </w:style>
  <w:style w:type="character" w:customStyle="1" w:styleId="WW8Num15z7">
    <w:name w:val="WW8Num15z7"/>
    <w:rsid w:val="002A6916"/>
  </w:style>
  <w:style w:type="character" w:customStyle="1" w:styleId="WW8Num15z8">
    <w:name w:val="WW8Num15z8"/>
    <w:rsid w:val="002A6916"/>
  </w:style>
  <w:style w:type="character" w:customStyle="1" w:styleId="WW8Num16z0">
    <w:name w:val="WW8Num16z0"/>
    <w:rsid w:val="002A6916"/>
    <w:rPr>
      <w:rFonts w:ascii="Symbol" w:hAnsi="Symbol" w:cs="Symbol" w:hint="default"/>
      <w:color w:val="auto"/>
      <w:sz w:val="22"/>
      <w:szCs w:val="22"/>
    </w:rPr>
  </w:style>
  <w:style w:type="character" w:customStyle="1" w:styleId="WW8Num16z1">
    <w:name w:val="WW8Num16z1"/>
    <w:rsid w:val="002A6916"/>
    <w:rPr>
      <w:rFonts w:ascii="Courier New" w:hAnsi="Courier New" w:cs="Courier New" w:hint="default"/>
    </w:rPr>
  </w:style>
  <w:style w:type="character" w:customStyle="1" w:styleId="WW8Num16z2">
    <w:name w:val="WW8Num16z2"/>
    <w:rsid w:val="002A6916"/>
    <w:rPr>
      <w:rFonts w:ascii="Wingdings" w:hAnsi="Wingdings" w:cs="Wingdings" w:hint="default"/>
    </w:rPr>
  </w:style>
  <w:style w:type="character" w:customStyle="1" w:styleId="WW8Num16z3">
    <w:name w:val="WW8Num16z3"/>
    <w:rsid w:val="002A6916"/>
    <w:rPr>
      <w:rFonts w:ascii="Symbol" w:hAnsi="Symbol" w:cs="Symbol" w:hint="default"/>
    </w:rPr>
  </w:style>
  <w:style w:type="character" w:customStyle="1" w:styleId="WW8Num17z0">
    <w:name w:val="WW8Num17z0"/>
    <w:rsid w:val="002A6916"/>
    <w:rPr>
      <w:rFonts w:ascii="Symbol" w:hAnsi="Symbol" w:cs="Symbol" w:hint="default"/>
    </w:rPr>
  </w:style>
  <w:style w:type="character" w:customStyle="1" w:styleId="WW8Num17z1">
    <w:name w:val="WW8Num17z1"/>
    <w:rsid w:val="002A6916"/>
    <w:rPr>
      <w:rFonts w:ascii="Courier New" w:hAnsi="Courier New" w:cs="Courier New" w:hint="default"/>
    </w:rPr>
  </w:style>
  <w:style w:type="character" w:customStyle="1" w:styleId="WW8Num17z2">
    <w:name w:val="WW8Num17z2"/>
    <w:rsid w:val="002A6916"/>
    <w:rPr>
      <w:rFonts w:ascii="Wingdings" w:hAnsi="Wingdings" w:cs="Wingdings" w:hint="default"/>
    </w:rPr>
  </w:style>
  <w:style w:type="character" w:customStyle="1" w:styleId="WW8Num18z0">
    <w:name w:val="WW8Num18z0"/>
    <w:rsid w:val="002A6916"/>
    <w:rPr>
      <w:rFonts w:ascii="Calibri" w:eastAsia="Arial" w:hAnsi="Calibri" w:cs="Calibri" w:hint="default"/>
      <w:b/>
      <w:bCs/>
      <w:spacing w:val="-1"/>
      <w:w w:val="100"/>
      <w:sz w:val="24"/>
      <w:szCs w:val="24"/>
      <w:lang w:val="en-GB" w:bidi="en-GB"/>
    </w:rPr>
  </w:style>
  <w:style w:type="character" w:customStyle="1" w:styleId="WW8Num18z1">
    <w:name w:val="WW8Num18z1"/>
    <w:rsid w:val="002A6916"/>
  </w:style>
  <w:style w:type="character" w:customStyle="1" w:styleId="WW8Num18z2">
    <w:name w:val="WW8Num18z2"/>
    <w:rsid w:val="002A6916"/>
  </w:style>
  <w:style w:type="character" w:customStyle="1" w:styleId="WW8Num18z3">
    <w:name w:val="WW8Num18z3"/>
    <w:rsid w:val="002A6916"/>
  </w:style>
  <w:style w:type="character" w:customStyle="1" w:styleId="WW8Num18z4">
    <w:name w:val="WW8Num18z4"/>
    <w:rsid w:val="002A6916"/>
  </w:style>
  <w:style w:type="character" w:customStyle="1" w:styleId="WW8Num18z5">
    <w:name w:val="WW8Num18z5"/>
    <w:rsid w:val="002A6916"/>
  </w:style>
  <w:style w:type="character" w:customStyle="1" w:styleId="WW8Num18z6">
    <w:name w:val="WW8Num18z6"/>
    <w:rsid w:val="002A6916"/>
  </w:style>
  <w:style w:type="character" w:customStyle="1" w:styleId="WW8Num18z7">
    <w:name w:val="WW8Num18z7"/>
    <w:rsid w:val="002A6916"/>
  </w:style>
  <w:style w:type="character" w:customStyle="1" w:styleId="WW8Num18z8">
    <w:name w:val="WW8Num18z8"/>
    <w:rsid w:val="002A6916"/>
  </w:style>
  <w:style w:type="character" w:customStyle="1" w:styleId="WW8Num19z0">
    <w:name w:val="WW8Num19z0"/>
    <w:rsid w:val="002A6916"/>
  </w:style>
  <w:style w:type="character" w:customStyle="1" w:styleId="WW8Num19z1">
    <w:name w:val="WW8Num19z1"/>
    <w:rsid w:val="002A6916"/>
  </w:style>
  <w:style w:type="character" w:customStyle="1" w:styleId="WW8Num19z2">
    <w:name w:val="WW8Num19z2"/>
    <w:rsid w:val="002A6916"/>
  </w:style>
  <w:style w:type="character" w:customStyle="1" w:styleId="WW8Num19z3">
    <w:name w:val="WW8Num19z3"/>
    <w:rsid w:val="002A6916"/>
  </w:style>
  <w:style w:type="character" w:customStyle="1" w:styleId="WW8Num19z4">
    <w:name w:val="WW8Num19z4"/>
    <w:rsid w:val="002A6916"/>
  </w:style>
  <w:style w:type="character" w:customStyle="1" w:styleId="WW8Num19z5">
    <w:name w:val="WW8Num19z5"/>
    <w:rsid w:val="002A6916"/>
  </w:style>
  <w:style w:type="character" w:customStyle="1" w:styleId="WW8Num19z6">
    <w:name w:val="WW8Num19z6"/>
    <w:rsid w:val="002A6916"/>
  </w:style>
  <w:style w:type="character" w:customStyle="1" w:styleId="WW8Num19z7">
    <w:name w:val="WW8Num19z7"/>
    <w:rsid w:val="002A6916"/>
  </w:style>
  <w:style w:type="character" w:customStyle="1" w:styleId="WW8Num19z8">
    <w:name w:val="WW8Num19z8"/>
    <w:rsid w:val="002A6916"/>
  </w:style>
  <w:style w:type="character" w:customStyle="1" w:styleId="WW8Num20z0">
    <w:name w:val="WW8Num20z0"/>
    <w:rsid w:val="002A6916"/>
    <w:rPr>
      <w:rFonts w:ascii="Symbol" w:hAnsi="Symbol" w:cs="Symbol" w:hint="default"/>
      <w:sz w:val="20"/>
    </w:rPr>
  </w:style>
  <w:style w:type="character" w:customStyle="1" w:styleId="WW8Num20z1">
    <w:name w:val="WW8Num20z1"/>
    <w:rsid w:val="002A6916"/>
    <w:rPr>
      <w:rFonts w:ascii="Courier New" w:hAnsi="Courier New" w:cs="Courier New" w:hint="default"/>
      <w:sz w:val="20"/>
    </w:rPr>
  </w:style>
  <w:style w:type="character" w:customStyle="1" w:styleId="WW8Num20z2">
    <w:name w:val="WW8Num20z2"/>
    <w:rsid w:val="002A6916"/>
    <w:rPr>
      <w:rFonts w:ascii="Wingdings" w:hAnsi="Wingdings" w:cs="Wingdings" w:hint="default"/>
      <w:sz w:val="20"/>
    </w:rPr>
  </w:style>
  <w:style w:type="character" w:customStyle="1" w:styleId="WW8Num21z0">
    <w:name w:val="WW8Num21z0"/>
    <w:rsid w:val="002A6916"/>
    <w:rPr>
      <w:b/>
      <w:color w:val="auto"/>
      <w:sz w:val="24"/>
      <w:szCs w:val="24"/>
    </w:rPr>
  </w:style>
  <w:style w:type="character" w:customStyle="1" w:styleId="WW8Num21z1">
    <w:name w:val="WW8Num21z1"/>
    <w:rsid w:val="002A6916"/>
  </w:style>
  <w:style w:type="character" w:customStyle="1" w:styleId="WW8Num21z2">
    <w:name w:val="WW8Num21z2"/>
    <w:rsid w:val="002A6916"/>
  </w:style>
  <w:style w:type="character" w:customStyle="1" w:styleId="WW8Num21z3">
    <w:name w:val="WW8Num21z3"/>
    <w:rsid w:val="002A6916"/>
  </w:style>
  <w:style w:type="character" w:customStyle="1" w:styleId="WW8Num21z4">
    <w:name w:val="WW8Num21z4"/>
    <w:rsid w:val="002A6916"/>
  </w:style>
  <w:style w:type="character" w:customStyle="1" w:styleId="WW8Num21z5">
    <w:name w:val="WW8Num21z5"/>
    <w:rsid w:val="002A6916"/>
  </w:style>
  <w:style w:type="character" w:customStyle="1" w:styleId="WW8Num21z6">
    <w:name w:val="WW8Num21z6"/>
    <w:rsid w:val="002A6916"/>
  </w:style>
  <w:style w:type="character" w:customStyle="1" w:styleId="WW8Num21z7">
    <w:name w:val="WW8Num21z7"/>
    <w:rsid w:val="002A6916"/>
  </w:style>
  <w:style w:type="character" w:customStyle="1" w:styleId="WW8Num21z8">
    <w:name w:val="WW8Num21z8"/>
    <w:rsid w:val="002A6916"/>
  </w:style>
  <w:style w:type="character" w:customStyle="1" w:styleId="WW8Num22z0">
    <w:name w:val="WW8Num22z0"/>
    <w:rsid w:val="002A6916"/>
  </w:style>
  <w:style w:type="character" w:customStyle="1" w:styleId="WW8Num22z1">
    <w:name w:val="WW8Num22z1"/>
    <w:rsid w:val="002A6916"/>
  </w:style>
  <w:style w:type="character" w:customStyle="1" w:styleId="WW8Num22z2">
    <w:name w:val="WW8Num22z2"/>
    <w:rsid w:val="002A6916"/>
  </w:style>
  <w:style w:type="character" w:customStyle="1" w:styleId="WW8Num22z3">
    <w:name w:val="WW8Num22z3"/>
    <w:rsid w:val="002A6916"/>
  </w:style>
  <w:style w:type="character" w:customStyle="1" w:styleId="WW8Num22z4">
    <w:name w:val="WW8Num22z4"/>
    <w:rsid w:val="002A6916"/>
  </w:style>
  <w:style w:type="character" w:customStyle="1" w:styleId="WW8Num22z5">
    <w:name w:val="WW8Num22z5"/>
    <w:rsid w:val="002A6916"/>
  </w:style>
  <w:style w:type="character" w:customStyle="1" w:styleId="WW8Num22z6">
    <w:name w:val="WW8Num22z6"/>
    <w:rsid w:val="002A6916"/>
  </w:style>
  <w:style w:type="character" w:customStyle="1" w:styleId="WW8Num22z7">
    <w:name w:val="WW8Num22z7"/>
    <w:rsid w:val="002A6916"/>
  </w:style>
  <w:style w:type="character" w:customStyle="1" w:styleId="WW8Num22z8">
    <w:name w:val="WW8Num22z8"/>
    <w:rsid w:val="002A6916"/>
  </w:style>
  <w:style w:type="character" w:customStyle="1" w:styleId="WW8Num23z0">
    <w:name w:val="WW8Num23z0"/>
    <w:rsid w:val="002A6916"/>
    <w:rPr>
      <w:rFonts w:ascii="Calibri" w:eastAsia="Arial" w:hAnsi="Calibri" w:cs="Calibri" w:hint="default"/>
      <w:b/>
      <w:bCs/>
      <w:spacing w:val="-1"/>
      <w:w w:val="100"/>
      <w:sz w:val="24"/>
      <w:szCs w:val="24"/>
      <w:lang w:val="en-GB" w:bidi="en-GB"/>
    </w:rPr>
  </w:style>
  <w:style w:type="character" w:customStyle="1" w:styleId="WW8Num23z1">
    <w:name w:val="WW8Num23z1"/>
    <w:rsid w:val="002A6916"/>
  </w:style>
  <w:style w:type="character" w:customStyle="1" w:styleId="WW8Num23z2">
    <w:name w:val="WW8Num23z2"/>
    <w:rsid w:val="002A6916"/>
  </w:style>
  <w:style w:type="character" w:customStyle="1" w:styleId="WW8Num23z3">
    <w:name w:val="WW8Num23z3"/>
    <w:rsid w:val="002A6916"/>
  </w:style>
  <w:style w:type="character" w:customStyle="1" w:styleId="WW8Num23z4">
    <w:name w:val="WW8Num23z4"/>
    <w:rsid w:val="002A6916"/>
  </w:style>
  <w:style w:type="character" w:customStyle="1" w:styleId="WW8Num23z5">
    <w:name w:val="WW8Num23z5"/>
    <w:rsid w:val="002A6916"/>
  </w:style>
  <w:style w:type="character" w:customStyle="1" w:styleId="WW8Num23z6">
    <w:name w:val="WW8Num23z6"/>
    <w:rsid w:val="002A6916"/>
  </w:style>
  <w:style w:type="character" w:customStyle="1" w:styleId="WW8Num23z7">
    <w:name w:val="WW8Num23z7"/>
    <w:rsid w:val="002A6916"/>
  </w:style>
  <w:style w:type="character" w:customStyle="1" w:styleId="WW8Num23z8">
    <w:name w:val="WW8Num23z8"/>
    <w:rsid w:val="002A6916"/>
  </w:style>
  <w:style w:type="character" w:customStyle="1" w:styleId="WW8Num24z0">
    <w:name w:val="WW8Num24z0"/>
    <w:rsid w:val="002A6916"/>
    <w:rPr>
      <w:rFonts w:ascii="Symbol" w:hAnsi="Symbol" w:cs="Symbol" w:hint="default"/>
      <w:b w:val="0"/>
      <w:bCs/>
      <w:color w:val="auto"/>
      <w:spacing w:val="-1"/>
      <w:w w:val="100"/>
      <w:sz w:val="22"/>
      <w:szCs w:val="22"/>
      <w:lang w:val="en-GB" w:bidi="en-GB"/>
    </w:rPr>
  </w:style>
  <w:style w:type="character" w:customStyle="1" w:styleId="WW8Num24z1">
    <w:name w:val="WW8Num24z1"/>
    <w:rsid w:val="002A6916"/>
    <w:rPr>
      <w:rFonts w:ascii="Courier New" w:hAnsi="Courier New" w:cs="Courier New" w:hint="default"/>
    </w:rPr>
  </w:style>
  <w:style w:type="character" w:customStyle="1" w:styleId="WW8Num24z2">
    <w:name w:val="WW8Num24z2"/>
    <w:rsid w:val="002A6916"/>
    <w:rPr>
      <w:rFonts w:ascii="Wingdings" w:hAnsi="Wingdings" w:cs="Wingdings" w:hint="default"/>
    </w:rPr>
  </w:style>
  <w:style w:type="character" w:customStyle="1" w:styleId="WW8Num24z3">
    <w:name w:val="WW8Num24z3"/>
    <w:rsid w:val="002A6916"/>
    <w:rPr>
      <w:rFonts w:ascii="Symbol" w:hAnsi="Symbol" w:cs="Symbol" w:hint="default"/>
    </w:rPr>
  </w:style>
  <w:style w:type="character" w:customStyle="1" w:styleId="WW8Num25z0">
    <w:name w:val="WW8Num25z0"/>
    <w:rsid w:val="002A6916"/>
    <w:rPr>
      <w:rFonts w:ascii="Calibri" w:eastAsia="Arial" w:hAnsi="Calibri" w:cs="Calibri" w:hint="default"/>
      <w:b/>
      <w:bCs/>
      <w:spacing w:val="-1"/>
      <w:w w:val="100"/>
      <w:sz w:val="24"/>
      <w:szCs w:val="24"/>
      <w:lang w:val="en-GB" w:bidi="en-GB"/>
    </w:rPr>
  </w:style>
  <w:style w:type="character" w:customStyle="1" w:styleId="WW8Num25z1">
    <w:name w:val="WW8Num25z1"/>
    <w:rsid w:val="002A6916"/>
  </w:style>
  <w:style w:type="character" w:customStyle="1" w:styleId="WW8Num25z2">
    <w:name w:val="WW8Num25z2"/>
    <w:rsid w:val="002A6916"/>
  </w:style>
  <w:style w:type="character" w:customStyle="1" w:styleId="WW8Num25z3">
    <w:name w:val="WW8Num25z3"/>
    <w:rsid w:val="002A6916"/>
  </w:style>
  <w:style w:type="character" w:customStyle="1" w:styleId="WW8Num25z4">
    <w:name w:val="WW8Num25z4"/>
    <w:rsid w:val="002A6916"/>
  </w:style>
  <w:style w:type="character" w:customStyle="1" w:styleId="WW8Num25z5">
    <w:name w:val="WW8Num25z5"/>
    <w:rsid w:val="002A6916"/>
  </w:style>
  <w:style w:type="character" w:customStyle="1" w:styleId="WW8Num25z6">
    <w:name w:val="WW8Num25z6"/>
    <w:rsid w:val="002A6916"/>
  </w:style>
  <w:style w:type="character" w:customStyle="1" w:styleId="WW8Num25z7">
    <w:name w:val="WW8Num25z7"/>
    <w:rsid w:val="002A6916"/>
  </w:style>
  <w:style w:type="character" w:customStyle="1" w:styleId="WW8Num25z8">
    <w:name w:val="WW8Num25z8"/>
    <w:rsid w:val="002A6916"/>
  </w:style>
  <w:style w:type="character" w:customStyle="1" w:styleId="WW8Num26z0">
    <w:name w:val="WW8Num26z0"/>
    <w:rsid w:val="002A6916"/>
    <w:rPr>
      <w:rFonts w:ascii="Symbol" w:hAnsi="Symbol" w:cs="Symbol" w:hint="default"/>
    </w:rPr>
  </w:style>
  <w:style w:type="character" w:customStyle="1" w:styleId="WW8Num26z1">
    <w:name w:val="WW8Num26z1"/>
    <w:rsid w:val="002A6916"/>
    <w:rPr>
      <w:rFonts w:ascii="Courier New" w:hAnsi="Courier New" w:cs="Courier New" w:hint="default"/>
    </w:rPr>
  </w:style>
  <w:style w:type="character" w:customStyle="1" w:styleId="WW8Num26z2">
    <w:name w:val="WW8Num26z2"/>
    <w:rsid w:val="002A6916"/>
    <w:rPr>
      <w:rFonts w:ascii="Wingdings" w:hAnsi="Wingdings" w:cs="Wingdings" w:hint="default"/>
    </w:rPr>
  </w:style>
  <w:style w:type="character" w:customStyle="1" w:styleId="WW8Num27z0">
    <w:name w:val="WW8Num27z0"/>
    <w:rsid w:val="002A6916"/>
    <w:rPr>
      <w:rFonts w:ascii="Symbol" w:hAnsi="Symbol" w:cs="Symbol" w:hint="default"/>
      <w:b/>
      <w:sz w:val="22"/>
      <w:szCs w:val="22"/>
    </w:rPr>
  </w:style>
  <w:style w:type="character" w:customStyle="1" w:styleId="WW8Num27z1">
    <w:name w:val="WW8Num27z1"/>
    <w:rsid w:val="002A6916"/>
  </w:style>
  <w:style w:type="character" w:customStyle="1" w:styleId="WW8Num27z2">
    <w:name w:val="WW8Num27z2"/>
    <w:rsid w:val="002A6916"/>
  </w:style>
  <w:style w:type="character" w:customStyle="1" w:styleId="WW8Num27z3">
    <w:name w:val="WW8Num27z3"/>
    <w:rsid w:val="002A6916"/>
  </w:style>
  <w:style w:type="character" w:customStyle="1" w:styleId="WW8Num27z4">
    <w:name w:val="WW8Num27z4"/>
    <w:rsid w:val="002A6916"/>
  </w:style>
  <w:style w:type="character" w:customStyle="1" w:styleId="WW8Num27z5">
    <w:name w:val="WW8Num27z5"/>
    <w:rsid w:val="002A6916"/>
  </w:style>
  <w:style w:type="character" w:customStyle="1" w:styleId="WW8Num27z6">
    <w:name w:val="WW8Num27z6"/>
    <w:rsid w:val="002A6916"/>
  </w:style>
  <w:style w:type="character" w:customStyle="1" w:styleId="WW8Num27z7">
    <w:name w:val="WW8Num27z7"/>
    <w:rsid w:val="002A6916"/>
  </w:style>
  <w:style w:type="character" w:customStyle="1" w:styleId="WW8Num27z8">
    <w:name w:val="WW8Num27z8"/>
    <w:rsid w:val="002A6916"/>
  </w:style>
  <w:style w:type="character" w:customStyle="1" w:styleId="WW8Num28z0">
    <w:name w:val="WW8Num28z0"/>
    <w:rsid w:val="002A6916"/>
    <w:rPr>
      <w:rFonts w:ascii="Symbol" w:hAnsi="Symbol" w:cs="Symbol" w:hint="default"/>
      <w:sz w:val="20"/>
    </w:rPr>
  </w:style>
  <w:style w:type="character" w:customStyle="1" w:styleId="WW8Num28z1">
    <w:name w:val="WW8Num28z1"/>
    <w:rsid w:val="002A6916"/>
    <w:rPr>
      <w:rFonts w:ascii="Courier New" w:hAnsi="Courier New" w:cs="Courier New" w:hint="default"/>
      <w:sz w:val="20"/>
    </w:rPr>
  </w:style>
  <w:style w:type="character" w:customStyle="1" w:styleId="WW8Num28z2">
    <w:name w:val="WW8Num28z2"/>
    <w:rsid w:val="002A6916"/>
    <w:rPr>
      <w:rFonts w:ascii="Wingdings" w:hAnsi="Wingdings" w:cs="Wingdings" w:hint="default"/>
      <w:sz w:val="20"/>
    </w:rPr>
  </w:style>
  <w:style w:type="character" w:customStyle="1" w:styleId="WW8Num29z0">
    <w:name w:val="WW8Num29z0"/>
    <w:rsid w:val="002A6916"/>
    <w:rPr>
      <w:rFonts w:ascii="Symbol" w:hAnsi="Symbol" w:cs="Symbol" w:hint="default"/>
    </w:rPr>
  </w:style>
  <w:style w:type="character" w:customStyle="1" w:styleId="WW8Num29z1">
    <w:name w:val="WW8Num29z1"/>
    <w:rsid w:val="002A6916"/>
    <w:rPr>
      <w:rFonts w:ascii="Courier New" w:hAnsi="Courier New" w:cs="Courier New" w:hint="default"/>
    </w:rPr>
  </w:style>
  <w:style w:type="character" w:customStyle="1" w:styleId="WW8Num29z2">
    <w:name w:val="WW8Num29z2"/>
    <w:rsid w:val="002A6916"/>
    <w:rPr>
      <w:rFonts w:ascii="Wingdings" w:hAnsi="Wingdings" w:cs="Wingdings" w:hint="default"/>
    </w:rPr>
  </w:style>
  <w:style w:type="character" w:customStyle="1" w:styleId="WW8Num30z0">
    <w:name w:val="WW8Num30z0"/>
    <w:rsid w:val="002A6916"/>
  </w:style>
  <w:style w:type="character" w:customStyle="1" w:styleId="WW8Num30z1">
    <w:name w:val="WW8Num30z1"/>
    <w:rsid w:val="002A6916"/>
  </w:style>
  <w:style w:type="character" w:customStyle="1" w:styleId="WW8Num30z2">
    <w:name w:val="WW8Num30z2"/>
    <w:rsid w:val="002A6916"/>
  </w:style>
  <w:style w:type="character" w:customStyle="1" w:styleId="WW8Num30z3">
    <w:name w:val="WW8Num30z3"/>
    <w:rsid w:val="002A6916"/>
  </w:style>
  <w:style w:type="character" w:customStyle="1" w:styleId="WW8Num30z4">
    <w:name w:val="WW8Num30z4"/>
    <w:rsid w:val="002A6916"/>
  </w:style>
  <w:style w:type="character" w:customStyle="1" w:styleId="WW8Num30z5">
    <w:name w:val="WW8Num30z5"/>
    <w:rsid w:val="002A6916"/>
  </w:style>
  <w:style w:type="character" w:customStyle="1" w:styleId="WW8Num30z6">
    <w:name w:val="WW8Num30z6"/>
    <w:rsid w:val="002A6916"/>
  </w:style>
  <w:style w:type="character" w:customStyle="1" w:styleId="WW8Num30z7">
    <w:name w:val="WW8Num30z7"/>
    <w:rsid w:val="002A6916"/>
  </w:style>
  <w:style w:type="character" w:customStyle="1" w:styleId="WW8Num30z8">
    <w:name w:val="WW8Num30z8"/>
    <w:rsid w:val="002A6916"/>
  </w:style>
  <w:style w:type="character" w:customStyle="1" w:styleId="WW8Num31z0">
    <w:name w:val="WW8Num31z0"/>
    <w:rsid w:val="002A6916"/>
  </w:style>
  <w:style w:type="character" w:customStyle="1" w:styleId="WW8Num31z1">
    <w:name w:val="WW8Num31z1"/>
    <w:rsid w:val="002A6916"/>
  </w:style>
  <w:style w:type="character" w:customStyle="1" w:styleId="WW8Num31z2">
    <w:name w:val="WW8Num31z2"/>
    <w:rsid w:val="002A6916"/>
  </w:style>
  <w:style w:type="character" w:customStyle="1" w:styleId="WW8Num31z3">
    <w:name w:val="WW8Num31z3"/>
    <w:rsid w:val="002A6916"/>
  </w:style>
  <w:style w:type="character" w:customStyle="1" w:styleId="WW8Num31z4">
    <w:name w:val="WW8Num31z4"/>
    <w:rsid w:val="002A6916"/>
  </w:style>
  <w:style w:type="character" w:customStyle="1" w:styleId="WW8Num31z5">
    <w:name w:val="WW8Num31z5"/>
    <w:rsid w:val="002A6916"/>
  </w:style>
  <w:style w:type="character" w:customStyle="1" w:styleId="WW8Num31z6">
    <w:name w:val="WW8Num31z6"/>
    <w:rsid w:val="002A6916"/>
  </w:style>
  <w:style w:type="character" w:customStyle="1" w:styleId="WW8Num31z7">
    <w:name w:val="WW8Num31z7"/>
    <w:rsid w:val="002A6916"/>
  </w:style>
  <w:style w:type="character" w:customStyle="1" w:styleId="WW8Num31z8">
    <w:name w:val="WW8Num31z8"/>
    <w:rsid w:val="002A6916"/>
  </w:style>
  <w:style w:type="character" w:customStyle="1" w:styleId="WW8Num32z0">
    <w:name w:val="WW8Num32z0"/>
    <w:rsid w:val="002A6916"/>
    <w:rPr>
      <w:rFonts w:ascii="Calibri" w:eastAsia="Arial" w:hAnsi="Calibri" w:cs="Calibri" w:hint="default"/>
      <w:b/>
      <w:bCs/>
      <w:spacing w:val="-1"/>
      <w:w w:val="100"/>
      <w:sz w:val="24"/>
      <w:szCs w:val="24"/>
      <w:lang w:val="en-GB" w:bidi="en-GB"/>
    </w:rPr>
  </w:style>
  <w:style w:type="character" w:customStyle="1" w:styleId="WW8Num32z1">
    <w:name w:val="WW8Num32z1"/>
    <w:rsid w:val="002A6916"/>
  </w:style>
  <w:style w:type="character" w:customStyle="1" w:styleId="WW8Num32z2">
    <w:name w:val="WW8Num32z2"/>
    <w:rsid w:val="002A6916"/>
  </w:style>
  <w:style w:type="character" w:customStyle="1" w:styleId="WW8Num32z3">
    <w:name w:val="WW8Num32z3"/>
    <w:rsid w:val="002A6916"/>
  </w:style>
  <w:style w:type="character" w:customStyle="1" w:styleId="WW8Num32z4">
    <w:name w:val="WW8Num32z4"/>
    <w:rsid w:val="002A6916"/>
  </w:style>
  <w:style w:type="character" w:customStyle="1" w:styleId="WW8Num32z5">
    <w:name w:val="WW8Num32z5"/>
    <w:rsid w:val="002A6916"/>
  </w:style>
  <w:style w:type="character" w:customStyle="1" w:styleId="WW8Num32z6">
    <w:name w:val="WW8Num32z6"/>
    <w:rsid w:val="002A6916"/>
  </w:style>
  <w:style w:type="character" w:customStyle="1" w:styleId="WW8Num32z7">
    <w:name w:val="WW8Num32z7"/>
    <w:rsid w:val="002A6916"/>
  </w:style>
  <w:style w:type="character" w:customStyle="1" w:styleId="WW8Num32z8">
    <w:name w:val="WW8Num32z8"/>
    <w:rsid w:val="002A6916"/>
  </w:style>
  <w:style w:type="character" w:customStyle="1" w:styleId="WW8Num33z0">
    <w:name w:val="WW8Num33z0"/>
    <w:rsid w:val="002A6916"/>
    <w:rPr>
      <w:rFonts w:ascii="Symbol" w:hAnsi="Symbol" w:cs="Symbol" w:hint="default"/>
      <w:color w:val="000000"/>
      <w:sz w:val="22"/>
      <w:szCs w:val="22"/>
      <w:lang w:eastAsia="en-GB"/>
    </w:rPr>
  </w:style>
  <w:style w:type="character" w:customStyle="1" w:styleId="WW8Num33z1">
    <w:name w:val="WW8Num33z1"/>
    <w:rsid w:val="002A6916"/>
    <w:rPr>
      <w:rFonts w:ascii="Courier New" w:hAnsi="Courier New" w:cs="Courier New" w:hint="default"/>
    </w:rPr>
  </w:style>
  <w:style w:type="character" w:customStyle="1" w:styleId="WW8Num33z2">
    <w:name w:val="WW8Num33z2"/>
    <w:rsid w:val="002A6916"/>
    <w:rPr>
      <w:rFonts w:ascii="Wingdings" w:hAnsi="Wingdings" w:cs="Wingdings" w:hint="default"/>
    </w:rPr>
  </w:style>
  <w:style w:type="character" w:customStyle="1" w:styleId="WW8Num33z3">
    <w:name w:val="WW8Num33z3"/>
    <w:rsid w:val="002A6916"/>
    <w:rPr>
      <w:rFonts w:ascii="Symbol" w:hAnsi="Symbol" w:cs="Symbol" w:hint="default"/>
    </w:rPr>
  </w:style>
  <w:style w:type="character" w:customStyle="1" w:styleId="WW8Num34z0">
    <w:name w:val="WW8Num34z0"/>
    <w:rsid w:val="002A6916"/>
    <w:rPr>
      <w:rFonts w:ascii="Symbol" w:hAnsi="Symbol" w:cs="Symbol" w:hint="default"/>
    </w:rPr>
  </w:style>
  <w:style w:type="character" w:customStyle="1" w:styleId="WW8Num34z1">
    <w:name w:val="WW8Num34z1"/>
    <w:rsid w:val="002A6916"/>
    <w:rPr>
      <w:rFonts w:ascii="Courier New" w:hAnsi="Courier New" w:cs="Courier New" w:hint="default"/>
    </w:rPr>
  </w:style>
  <w:style w:type="character" w:customStyle="1" w:styleId="WW8Num34z2">
    <w:name w:val="WW8Num34z2"/>
    <w:rsid w:val="002A6916"/>
    <w:rPr>
      <w:rFonts w:ascii="Wingdings" w:hAnsi="Wingdings" w:cs="Wingdings" w:hint="default"/>
    </w:rPr>
  </w:style>
  <w:style w:type="character" w:customStyle="1" w:styleId="WW8Num35z0">
    <w:name w:val="WW8Num35z0"/>
    <w:rsid w:val="002A6916"/>
    <w:rPr>
      <w:rFonts w:ascii="Symbol" w:hAnsi="Symbol" w:cs="Symbol" w:hint="default"/>
      <w:b/>
      <w:bCs/>
      <w:spacing w:val="-1"/>
      <w:w w:val="100"/>
      <w:sz w:val="24"/>
      <w:szCs w:val="24"/>
      <w:lang w:val="en-GB" w:bidi="en-GB"/>
    </w:rPr>
  </w:style>
  <w:style w:type="character" w:customStyle="1" w:styleId="WW8Num35z1">
    <w:name w:val="WW8Num35z1"/>
    <w:rsid w:val="002A6916"/>
    <w:rPr>
      <w:rFonts w:ascii="Courier New" w:hAnsi="Courier New" w:cs="Courier New" w:hint="default"/>
    </w:rPr>
  </w:style>
  <w:style w:type="character" w:customStyle="1" w:styleId="WW8Num35z2">
    <w:name w:val="WW8Num35z2"/>
    <w:rsid w:val="002A6916"/>
    <w:rPr>
      <w:rFonts w:ascii="Wingdings" w:hAnsi="Wingdings" w:cs="Wingdings" w:hint="default"/>
    </w:rPr>
  </w:style>
  <w:style w:type="character" w:customStyle="1" w:styleId="WW8Num35z3">
    <w:name w:val="WW8Num35z3"/>
    <w:rsid w:val="002A6916"/>
    <w:rPr>
      <w:rFonts w:ascii="Symbol" w:hAnsi="Symbol" w:cs="Symbol" w:hint="default"/>
    </w:rPr>
  </w:style>
  <w:style w:type="character" w:customStyle="1" w:styleId="WW8Num36z0">
    <w:name w:val="WW8Num36z0"/>
    <w:rsid w:val="002A6916"/>
    <w:rPr>
      <w:rFonts w:ascii="Symbol" w:hAnsi="Symbol" w:cs="Symbol" w:hint="default"/>
    </w:rPr>
  </w:style>
  <w:style w:type="character" w:customStyle="1" w:styleId="WW8Num36z1">
    <w:name w:val="WW8Num36z1"/>
    <w:rsid w:val="002A6916"/>
    <w:rPr>
      <w:rFonts w:ascii="Courier New" w:hAnsi="Courier New" w:cs="Courier New" w:hint="default"/>
    </w:rPr>
  </w:style>
  <w:style w:type="character" w:customStyle="1" w:styleId="WW8Num36z2">
    <w:name w:val="WW8Num36z2"/>
    <w:rsid w:val="002A6916"/>
    <w:rPr>
      <w:rFonts w:ascii="Symbol" w:hAnsi="Symbol" w:cs="Symbol" w:hint="default"/>
      <w:b/>
      <w:bCs/>
      <w:spacing w:val="-1"/>
      <w:w w:val="100"/>
      <w:sz w:val="24"/>
      <w:szCs w:val="24"/>
      <w:lang w:val="en-GB" w:bidi="en-GB"/>
    </w:rPr>
  </w:style>
  <w:style w:type="character" w:customStyle="1" w:styleId="WW8Num36z5">
    <w:name w:val="WW8Num36z5"/>
    <w:rsid w:val="002A6916"/>
    <w:rPr>
      <w:rFonts w:ascii="Wingdings" w:hAnsi="Wingdings" w:cs="Wingdings" w:hint="default"/>
    </w:rPr>
  </w:style>
  <w:style w:type="character" w:customStyle="1" w:styleId="WW8Num37z0">
    <w:name w:val="WW8Num37z0"/>
    <w:rsid w:val="002A6916"/>
  </w:style>
  <w:style w:type="character" w:customStyle="1" w:styleId="WW8Num37z1">
    <w:name w:val="WW8Num37z1"/>
    <w:rsid w:val="002A6916"/>
  </w:style>
  <w:style w:type="character" w:customStyle="1" w:styleId="WW8Num37z2">
    <w:name w:val="WW8Num37z2"/>
    <w:rsid w:val="002A6916"/>
  </w:style>
  <w:style w:type="character" w:customStyle="1" w:styleId="WW8Num37z3">
    <w:name w:val="WW8Num37z3"/>
    <w:rsid w:val="002A6916"/>
  </w:style>
  <w:style w:type="character" w:customStyle="1" w:styleId="WW8Num37z4">
    <w:name w:val="WW8Num37z4"/>
    <w:rsid w:val="002A6916"/>
  </w:style>
  <w:style w:type="character" w:customStyle="1" w:styleId="WW8Num37z5">
    <w:name w:val="WW8Num37z5"/>
    <w:rsid w:val="002A6916"/>
  </w:style>
  <w:style w:type="character" w:customStyle="1" w:styleId="WW8Num37z6">
    <w:name w:val="WW8Num37z6"/>
    <w:rsid w:val="002A6916"/>
  </w:style>
  <w:style w:type="character" w:customStyle="1" w:styleId="WW8Num37z7">
    <w:name w:val="WW8Num37z7"/>
    <w:rsid w:val="002A6916"/>
  </w:style>
  <w:style w:type="character" w:customStyle="1" w:styleId="WW8Num37z8">
    <w:name w:val="WW8Num37z8"/>
    <w:rsid w:val="002A6916"/>
  </w:style>
  <w:style w:type="character" w:customStyle="1" w:styleId="WW8Num38z0">
    <w:name w:val="WW8Num38z0"/>
    <w:rsid w:val="002A6916"/>
    <w:rPr>
      <w:rFonts w:ascii="Symbol" w:hAnsi="Symbol" w:cs="Symbol" w:hint="default"/>
      <w:sz w:val="20"/>
    </w:rPr>
  </w:style>
  <w:style w:type="character" w:customStyle="1" w:styleId="WW8Num38z1">
    <w:name w:val="WW8Num38z1"/>
    <w:rsid w:val="002A6916"/>
    <w:rPr>
      <w:rFonts w:ascii="Courier New" w:hAnsi="Courier New" w:cs="Courier New" w:hint="default"/>
      <w:sz w:val="20"/>
    </w:rPr>
  </w:style>
  <w:style w:type="character" w:customStyle="1" w:styleId="WW8Num38z2">
    <w:name w:val="WW8Num38z2"/>
    <w:rsid w:val="002A6916"/>
    <w:rPr>
      <w:rFonts w:ascii="Wingdings" w:hAnsi="Wingdings" w:cs="Wingdings" w:hint="default"/>
      <w:sz w:val="20"/>
    </w:rPr>
  </w:style>
  <w:style w:type="character" w:customStyle="1" w:styleId="WW8Num39z0">
    <w:name w:val="WW8Num39z0"/>
    <w:rsid w:val="002A6916"/>
    <w:rPr>
      <w:rFonts w:ascii="Symbol" w:hAnsi="Symbol" w:cs="Symbol" w:hint="default"/>
    </w:rPr>
  </w:style>
  <w:style w:type="character" w:customStyle="1" w:styleId="WW8Num39z1">
    <w:name w:val="WW8Num39z1"/>
    <w:rsid w:val="002A6916"/>
    <w:rPr>
      <w:rFonts w:ascii="Courier New" w:hAnsi="Courier New" w:cs="Courier New" w:hint="default"/>
    </w:rPr>
  </w:style>
  <w:style w:type="character" w:customStyle="1" w:styleId="WW8Num39z2">
    <w:name w:val="WW8Num39z2"/>
    <w:rsid w:val="002A6916"/>
    <w:rPr>
      <w:rFonts w:ascii="Wingdings" w:hAnsi="Wingdings" w:cs="Wingdings" w:hint="default"/>
    </w:rPr>
  </w:style>
  <w:style w:type="character" w:customStyle="1" w:styleId="WW8Num40z0">
    <w:name w:val="WW8Num40z0"/>
    <w:rsid w:val="002A6916"/>
    <w:rPr>
      <w:rFonts w:cs="Arial" w:hint="default"/>
    </w:rPr>
  </w:style>
  <w:style w:type="character" w:customStyle="1" w:styleId="WW8Num40z1">
    <w:name w:val="WW8Num40z1"/>
    <w:rsid w:val="002A6916"/>
  </w:style>
  <w:style w:type="character" w:customStyle="1" w:styleId="WW8Num40z2">
    <w:name w:val="WW8Num40z2"/>
    <w:rsid w:val="002A6916"/>
  </w:style>
  <w:style w:type="character" w:customStyle="1" w:styleId="WW8Num40z3">
    <w:name w:val="WW8Num40z3"/>
    <w:rsid w:val="002A6916"/>
  </w:style>
  <w:style w:type="character" w:customStyle="1" w:styleId="WW8Num40z4">
    <w:name w:val="WW8Num40z4"/>
    <w:rsid w:val="002A6916"/>
  </w:style>
  <w:style w:type="character" w:customStyle="1" w:styleId="WW8Num40z5">
    <w:name w:val="WW8Num40z5"/>
    <w:rsid w:val="002A6916"/>
  </w:style>
  <w:style w:type="character" w:customStyle="1" w:styleId="WW8Num40z6">
    <w:name w:val="WW8Num40z6"/>
    <w:rsid w:val="002A6916"/>
  </w:style>
  <w:style w:type="character" w:customStyle="1" w:styleId="WW8Num40z7">
    <w:name w:val="WW8Num40z7"/>
    <w:rsid w:val="002A6916"/>
  </w:style>
  <w:style w:type="character" w:customStyle="1" w:styleId="WW8Num40z8">
    <w:name w:val="WW8Num40z8"/>
    <w:rsid w:val="002A6916"/>
  </w:style>
  <w:style w:type="character" w:customStyle="1" w:styleId="WW8Num41z0">
    <w:name w:val="WW8Num41z0"/>
    <w:rsid w:val="002A6916"/>
    <w:rPr>
      <w:rFonts w:ascii="Symbol" w:hAnsi="Symbol" w:cs="Symbol" w:hint="default"/>
      <w:b/>
      <w:bCs/>
      <w:spacing w:val="-1"/>
      <w:w w:val="100"/>
      <w:sz w:val="24"/>
      <w:szCs w:val="24"/>
      <w:lang w:val="en-GB" w:bidi="en-GB"/>
    </w:rPr>
  </w:style>
  <w:style w:type="character" w:customStyle="1" w:styleId="WW8Num41z1">
    <w:name w:val="WW8Num41z1"/>
    <w:rsid w:val="002A6916"/>
    <w:rPr>
      <w:rFonts w:ascii="Courier New" w:hAnsi="Courier New" w:cs="Courier New" w:hint="default"/>
    </w:rPr>
  </w:style>
  <w:style w:type="character" w:customStyle="1" w:styleId="WW8Num41z2">
    <w:name w:val="WW8Num41z2"/>
    <w:rsid w:val="002A6916"/>
    <w:rPr>
      <w:rFonts w:ascii="Wingdings" w:hAnsi="Wingdings" w:cs="Wingdings" w:hint="default"/>
    </w:rPr>
  </w:style>
  <w:style w:type="character" w:customStyle="1" w:styleId="WW8Num41z3">
    <w:name w:val="WW8Num41z3"/>
    <w:rsid w:val="002A6916"/>
    <w:rPr>
      <w:rFonts w:ascii="Symbol" w:hAnsi="Symbol" w:cs="Symbol" w:hint="default"/>
    </w:rPr>
  </w:style>
  <w:style w:type="character" w:customStyle="1" w:styleId="WW8Num42z0">
    <w:name w:val="WW8Num42z0"/>
    <w:rsid w:val="002A6916"/>
    <w:rPr>
      <w:rFonts w:ascii="Symbol" w:hAnsi="Symbol" w:cs="Symbol" w:hint="default"/>
    </w:rPr>
  </w:style>
  <w:style w:type="character" w:customStyle="1" w:styleId="WW8Num42z1">
    <w:name w:val="WW8Num42z1"/>
    <w:rsid w:val="002A6916"/>
    <w:rPr>
      <w:rFonts w:ascii="Courier New" w:hAnsi="Courier New" w:cs="Courier New" w:hint="default"/>
    </w:rPr>
  </w:style>
  <w:style w:type="character" w:customStyle="1" w:styleId="WW8Num42z2">
    <w:name w:val="WW8Num42z2"/>
    <w:rsid w:val="002A6916"/>
    <w:rPr>
      <w:rFonts w:ascii="Wingdings" w:hAnsi="Wingdings" w:cs="Wingdings" w:hint="default"/>
    </w:rPr>
  </w:style>
  <w:style w:type="character" w:customStyle="1" w:styleId="WW8Num43z0">
    <w:name w:val="WW8Num43z0"/>
    <w:rsid w:val="002A6916"/>
    <w:rPr>
      <w:rFonts w:ascii="Symbol" w:hAnsi="Symbol" w:cs="Symbol" w:hint="default"/>
    </w:rPr>
  </w:style>
  <w:style w:type="character" w:customStyle="1" w:styleId="WW8Num43z1">
    <w:name w:val="WW8Num43z1"/>
    <w:rsid w:val="002A6916"/>
    <w:rPr>
      <w:rFonts w:ascii="Courier New" w:hAnsi="Courier New" w:cs="Courier New" w:hint="default"/>
    </w:rPr>
  </w:style>
  <w:style w:type="character" w:customStyle="1" w:styleId="WW8Num43z2">
    <w:name w:val="WW8Num43z2"/>
    <w:rsid w:val="002A6916"/>
    <w:rPr>
      <w:rFonts w:ascii="Wingdings" w:hAnsi="Wingdings" w:cs="Wingdings" w:hint="default"/>
    </w:rPr>
  </w:style>
  <w:style w:type="character" w:customStyle="1" w:styleId="WW8Num44z0">
    <w:name w:val="WW8Num44z0"/>
    <w:rsid w:val="002A6916"/>
    <w:rPr>
      <w:rFonts w:ascii="Symbol" w:hAnsi="Symbol" w:cs="Symbol" w:hint="default"/>
      <w:b/>
      <w:bCs/>
      <w:spacing w:val="-1"/>
      <w:w w:val="100"/>
      <w:sz w:val="24"/>
      <w:szCs w:val="24"/>
      <w:lang w:val="en-GB" w:bidi="en-GB"/>
    </w:rPr>
  </w:style>
  <w:style w:type="character" w:customStyle="1" w:styleId="WW8Num44z1">
    <w:name w:val="WW8Num44z1"/>
    <w:rsid w:val="002A6916"/>
    <w:rPr>
      <w:rFonts w:ascii="Courier New" w:hAnsi="Courier New" w:cs="Courier New" w:hint="default"/>
    </w:rPr>
  </w:style>
  <w:style w:type="character" w:customStyle="1" w:styleId="WW8Num44z2">
    <w:name w:val="WW8Num44z2"/>
    <w:rsid w:val="002A6916"/>
    <w:rPr>
      <w:rFonts w:ascii="Wingdings" w:hAnsi="Wingdings" w:cs="Wingdings" w:hint="default"/>
    </w:rPr>
  </w:style>
  <w:style w:type="character" w:customStyle="1" w:styleId="WW8Num44z3">
    <w:name w:val="WW8Num44z3"/>
    <w:rsid w:val="002A6916"/>
    <w:rPr>
      <w:rFonts w:ascii="Symbol" w:hAnsi="Symbol" w:cs="Symbol" w:hint="default"/>
    </w:rPr>
  </w:style>
  <w:style w:type="character" w:customStyle="1" w:styleId="WW8Num45z0">
    <w:name w:val="WW8Num45z0"/>
    <w:rsid w:val="002A6916"/>
    <w:rPr>
      <w:rFonts w:ascii="Symbol" w:hAnsi="Symbol" w:cs="Symbol" w:hint="default"/>
      <w:b w:val="0"/>
      <w:bCs/>
      <w:spacing w:val="-1"/>
      <w:w w:val="100"/>
      <w:sz w:val="22"/>
      <w:szCs w:val="22"/>
      <w:lang w:val="en-GB" w:bidi="en-GB"/>
    </w:rPr>
  </w:style>
  <w:style w:type="character" w:customStyle="1" w:styleId="WW8Num45z1">
    <w:name w:val="WW8Num45z1"/>
    <w:rsid w:val="002A6916"/>
  </w:style>
  <w:style w:type="character" w:customStyle="1" w:styleId="WW8Num45z2">
    <w:name w:val="WW8Num45z2"/>
    <w:rsid w:val="002A6916"/>
  </w:style>
  <w:style w:type="character" w:customStyle="1" w:styleId="WW8Num45z3">
    <w:name w:val="WW8Num45z3"/>
    <w:rsid w:val="002A6916"/>
  </w:style>
  <w:style w:type="character" w:customStyle="1" w:styleId="WW8Num45z4">
    <w:name w:val="WW8Num45z4"/>
    <w:rsid w:val="002A6916"/>
  </w:style>
  <w:style w:type="character" w:customStyle="1" w:styleId="WW8Num45z5">
    <w:name w:val="WW8Num45z5"/>
    <w:rsid w:val="002A6916"/>
  </w:style>
  <w:style w:type="character" w:customStyle="1" w:styleId="WW8Num45z6">
    <w:name w:val="WW8Num45z6"/>
    <w:rsid w:val="002A6916"/>
  </w:style>
  <w:style w:type="character" w:customStyle="1" w:styleId="WW8Num45z7">
    <w:name w:val="WW8Num45z7"/>
    <w:rsid w:val="002A6916"/>
  </w:style>
  <w:style w:type="character" w:customStyle="1" w:styleId="WW8Num45z8">
    <w:name w:val="WW8Num45z8"/>
    <w:rsid w:val="002A6916"/>
  </w:style>
  <w:style w:type="character" w:customStyle="1" w:styleId="WW8Num46z0">
    <w:name w:val="WW8Num46z0"/>
    <w:rsid w:val="002A6916"/>
    <w:rPr>
      <w:rFonts w:ascii="Symbol" w:hAnsi="Symbol" w:cs="Symbol" w:hint="default"/>
      <w:sz w:val="20"/>
    </w:rPr>
  </w:style>
  <w:style w:type="character" w:customStyle="1" w:styleId="WW8Num46z1">
    <w:name w:val="WW8Num46z1"/>
    <w:rsid w:val="002A6916"/>
    <w:rPr>
      <w:rFonts w:ascii="Courier New" w:hAnsi="Courier New" w:cs="Courier New" w:hint="default"/>
      <w:sz w:val="20"/>
    </w:rPr>
  </w:style>
  <w:style w:type="character" w:customStyle="1" w:styleId="WW8Num46z2">
    <w:name w:val="WW8Num46z2"/>
    <w:rsid w:val="002A6916"/>
    <w:rPr>
      <w:rFonts w:ascii="Wingdings" w:hAnsi="Wingdings" w:cs="Wingdings" w:hint="default"/>
      <w:sz w:val="20"/>
    </w:rPr>
  </w:style>
  <w:style w:type="character" w:customStyle="1" w:styleId="DefaultParagraphFont2">
    <w:name w:val="Default Paragraph Font2"/>
    <w:rsid w:val="002A6916"/>
  </w:style>
  <w:style w:type="character" w:customStyle="1" w:styleId="Heading2Char">
    <w:name w:val="Heading 2 Char"/>
    <w:rsid w:val="002A69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rsid w:val="002A691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uiPriority w:val="99"/>
    <w:rsid w:val="002A6916"/>
    <w:rPr>
      <w:color w:val="0000FF"/>
      <w:u w:val="single"/>
    </w:rPr>
  </w:style>
  <w:style w:type="character" w:customStyle="1" w:styleId="BalloonTextChar">
    <w:name w:val="Balloon Text Char"/>
    <w:rsid w:val="002A6916"/>
    <w:rPr>
      <w:rFonts w:ascii="Tahoma" w:hAnsi="Tahoma" w:cs="Tahoma"/>
      <w:sz w:val="16"/>
      <w:szCs w:val="16"/>
    </w:rPr>
  </w:style>
  <w:style w:type="character" w:customStyle="1" w:styleId="Heading1Char">
    <w:name w:val="Heading 1 Char"/>
    <w:rsid w:val="002A6916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Strong">
    <w:name w:val="Strong"/>
    <w:qFormat/>
    <w:rsid w:val="002A6916"/>
    <w:rPr>
      <w:b/>
      <w:bCs/>
    </w:rPr>
  </w:style>
  <w:style w:type="character" w:customStyle="1" w:styleId="BodyTextChar">
    <w:name w:val="Body Text Char"/>
    <w:rsid w:val="002A6916"/>
    <w:rPr>
      <w:rFonts w:ascii="Arial" w:eastAsia="Arial" w:hAnsi="Arial" w:cs="Arial"/>
      <w:lang w:bidi="en-GB"/>
    </w:rPr>
  </w:style>
  <w:style w:type="character" w:customStyle="1" w:styleId="z-TopofFormChar">
    <w:name w:val="z-Top of Form Char"/>
    <w:rsid w:val="002A6916"/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rsid w:val="002A6916"/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HeaderChar">
    <w:name w:val="Header Char"/>
    <w:basedOn w:val="DefaultParagraphFont2"/>
    <w:rsid w:val="002A6916"/>
  </w:style>
  <w:style w:type="character" w:customStyle="1" w:styleId="FooterChar">
    <w:name w:val="Footer Char"/>
    <w:basedOn w:val="DefaultParagraphFont2"/>
    <w:rsid w:val="002A6916"/>
  </w:style>
  <w:style w:type="character" w:customStyle="1" w:styleId="Heading7Char">
    <w:name w:val="Heading 7 Char"/>
    <w:rsid w:val="002A6916"/>
    <w:rPr>
      <w:rFonts w:ascii="Cambria" w:eastAsia="Times New Roman" w:hAnsi="Cambria" w:cs="Times New Roman"/>
      <w:i/>
      <w:iCs/>
      <w:color w:val="243F60"/>
    </w:rPr>
  </w:style>
  <w:style w:type="character" w:customStyle="1" w:styleId="Heading6Char">
    <w:name w:val="Heading 6 Char"/>
    <w:rsid w:val="002A6916"/>
    <w:rPr>
      <w:rFonts w:ascii="Cambria" w:eastAsia="Times New Roman" w:hAnsi="Cambria" w:cs="Times New Roman"/>
      <w:color w:val="243F60"/>
    </w:rPr>
  </w:style>
  <w:style w:type="character" w:customStyle="1" w:styleId="WW-InternetLink">
    <w:name w:val="WW-Internet Link"/>
    <w:rsid w:val="002A6916"/>
    <w:rPr>
      <w:color w:val="0000FF"/>
      <w:u w:val="single"/>
    </w:rPr>
  </w:style>
  <w:style w:type="character" w:customStyle="1" w:styleId="WW-StrongEmphasis">
    <w:name w:val="WW-Strong Emphasis"/>
    <w:rsid w:val="002A6916"/>
    <w:rPr>
      <w:b/>
      <w:bCs/>
    </w:rPr>
  </w:style>
  <w:style w:type="character" w:customStyle="1" w:styleId="IndexLink">
    <w:name w:val="Index Link"/>
    <w:rsid w:val="002A6916"/>
  </w:style>
  <w:style w:type="character" w:customStyle="1" w:styleId="Bullets">
    <w:name w:val="Bullets"/>
    <w:rsid w:val="002A6916"/>
    <w:rPr>
      <w:rFonts w:ascii="OpenSymbol" w:eastAsia="OpenSymbol" w:hAnsi="OpenSymbol" w:cs="OpenSymbol"/>
    </w:rPr>
  </w:style>
  <w:style w:type="character" w:customStyle="1" w:styleId="ListLabel239">
    <w:name w:val="ListLabel 239"/>
    <w:rsid w:val="002A6916"/>
    <w:rPr>
      <w:rFonts w:ascii="Arial" w:hAnsi="Arial" w:cs="OpenSymbol"/>
      <w:sz w:val="24"/>
    </w:rPr>
  </w:style>
  <w:style w:type="character" w:customStyle="1" w:styleId="ListLabel240">
    <w:name w:val="ListLabel 240"/>
    <w:rsid w:val="002A6916"/>
    <w:rPr>
      <w:rFonts w:ascii="Arial" w:hAnsi="Arial" w:cs="Courier New"/>
      <w:b/>
      <w:color w:val="000000"/>
      <w:sz w:val="24"/>
    </w:rPr>
  </w:style>
  <w:style w:type="character" w:customStyle="1" w:styleId="ListLabel241">
    <w:name w:val="ListLabel 241"/>
    <w:rsid w:val="002A6916"/>
    <w:rPr>
      <w:rFonts w:ascii="Arial" w:hAnsi="Arial" w:cs="Wingdings"/>
      <w:sz w:val="24"/>
    </w:rPr>
  </w:style>
  <w:style w:type="character" w:customStyle="1" w:styleId="ListLabel242">
    <w:name w:val="ListLabel 242"/>
    <w:rsid w:val="002A6916"/>
    <w:rPr>
      <w:rFonts w:cs="Symbol"/>
    </w:rPr>
  </w:style>
  <w:style w:type="character" w:customStyle="1" w:styleId="ListLabel243">
    <w:name w:val="ListLabel 243"/>
    <w:rsid w:val="002A6916"/>
    <w:rPr>
      <w:rFonts w:cs="Courier New"/>
    </w:rPr>
  </w:style>
  <w:style w:type="character" w:customStyle="1" w:styleId="ListLabel244">
    <w:name w:val="ListLabel 244"/>
    <w:rsid w:val="002A6916"/>
    <w:rPr>
      <w:rFonts w:cs="Wingdings"/>
    </w:rPr>
  </w:style>
  <w:style w:type="character" w:customStyle="1" w:styleId="ListLabel245">
    <w:name w:val="ListLabel 245"/>
    <w:rsid w:val="002A6916"/>
    <w:rPr>
      <w:rFonts w:cs="Symbol"/>
    </w:rPr>
  </w:style>
  <w:style w:type="character" w:customStyle="1" w:styleId="ListLabel246">
    <w:name w:val="ListLabel 246"/>
    <w:rsid w:val="002A6916"/>
    <w:rPr>
      <w:rFonts w:cs="Courier New"/>
    </w:rPr>
  </w:style>
  <w:style w:type="character" w:customStyle="1" w:styleId="ListLabel247">
    <w:name w:val="ListLabel 247"/>
    <w:rsid w:val="002A6916"/>
    <w:rPr>
      <w:rFonts w:cs="Wingdings"/>
    </w:rPr>
  </w:style>
  <w:style w:type="character" w:customStyle="1" w:styleId="ListLabel248">
    <w:name w:val="ListLabel 248"/>
    <w:rsid w:val="002A6916"/>
    <w:rPr>
      <w:rFonts w:ascii="Open Sans" w:hAnsi="Open Sans" w:cs="Calibri"/>
      <w:b/>
      <w:color w:val="0066B3"/>
    </w:rPr>
  </w:style>
  <w:style w:type="character" w:customStyle="1" w:styleId="ListLabel249">
    <w:name w:val="ListLabel 249"/>
    <w:rsid w:val="002A6916"/>
    <w:rPr>
      <w:rFonts w:ascii="Arial" w:eastAsia="Times New Roman" w:hAnsi="Arial" w:cs="Calibri"/>
      <w:bCs/>
      <w:color w:val="000000"/>
      <w:sz w:val="24"/>
      <w:szCs w:val="24"/>
      <w:highlight w:val="white"/>
    </w:rPr>
  </w:style>
  <w:style w:type="paragraph" w:customStyle="1" w:styleId="Heading">
    <w:name w:val="Heading"/>
    <w:basedOn w:val="Normal"/>
    <w:next w:val="BodyText"/>
    <w:rsid w:val="002A6916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2A6916"/>
    <w:pPr>
      <w:widowControl w:val="0"/>
      <w:autoSpaceDE w:val="0"/>
      <w:spacing w:after="0" w:line="240" w:lineRule="auto"/>
    </w:pPr>
    <w:rPr>
      <w:rFonts w:ascii="Arial" w:eastAsia="Arial" w:hAnsi="Arial" w:cs="Arial"/>
      <w:lang w:bidi="en-GB"/>
    </w:rPr>
  </w:style>
  <w:style w:type="paragraph" w:styleId="List">
    <w:name w:val="List"/>
    <w:basedOn w:val="BodyText"/>
    <w:rsid w:val="002A6916"/>
    <w:rPr>
      <w:rFonts w:cs="Lohit Devanagari"/>
    </w:rPr>
  </w:style>
  <w:style w:type="paragraph" w:styleId="Caption">
    <w:name w:val="caption"/>
    <w:basedOn w:val="Normal"/>
    <w:qFormat/>
    <w:rsid w:val="002A6916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rsid w:val="002A6916"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2A6916"/>
    <w:pPr>
      <w:ind w:left="720"/>
      <w:contextualSpacing/>
    </w:pPr>
  </w:style>
  <w:style w:type="paragraph" w:styleId="BalloonText">
    <w:name w:val="Balloon Text"/>
    <w:basedOn w:val="Normal"/>
    <w:rsid w:val="002A691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2A6916"/>
    <w:pPr>
      <w:suppressAutoHyphens/>
    </w:pPr>
    <w:rPr>
      <w:rFonts w:ascii="Calibri" w:eastAsia="Calibri" w:hAnsi="Calibri"/>
      <w:sz w:val="22"/>
      <w:szCs w:val="22"/>
      <w:lang w:val="en-GB" w:eastAsia="zh-CN"/>
    </w:rPr>
  </w:style>
  <w:style w:type="paragraph" w:styleId="z-TopofForm">
    <w:name w:val="HTML Top of Form"/>
    <w:basedOn w:val="Normal"/>
    <w:next w:val="Normal"/>
    <w:rsid w:val="002A6916"/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paragraph" w:customStyle="1" w:styleId="note">
    <w:name w:val="note"/>
    <w:basedOn w:val="Normal"/>
    <w:rsid w:val="002A6916"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z-BottomofForm">
    <w:name w:val="HTML Bottom of Form"/>
    <w:basedOn w:val="Normal"/>
    <w:next w:val="Normal"/>
    <w:rsid w:val="002A6916"/>
    <w:pPr>
      <w:pBdr>
        <w:top w:val="single" w:sz="6" w:space="1" w:color="000000"/>
        <w:left w:val="none" w:sz="0" w:space="0" w:color="000000"/>
        <w:bottom w:val="none" w:sz="0" w:space="0" w:color="000000"/>
        <w:right w:val="none" w:sz="0" w:space="0" w:color="000000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paragraph" w:customStyle="1" w:styleId="copyright">
    <w:name w:val="copyright"/>
    <w:basedOn w:val="Normal"/>
    <w:rsid w:val="002A6916"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magento-version">
    <w:name w:val="magento-version"/>
    <w:basedOn w:val="Normal"/>
    <w:rsid w:val="002A6916"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NormalWeb">
    <w:name w:val="Normal (Web)"/>
    <w:basedOn w:val="Normal"/>
    <w:rsid w:val="002A6916"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styleId="TOCHeading">
    <w:name w:val="TOC Heading"/>
    <w:basedOn w:val="Heading1"/>
    <w:next w:val="Normal"/>
    <w:qFormat/>
    <w:rsid w:val="002A6916"/>
    <w:pPr>
      <w:numPr>
        <w:numId w:val="0"/>
      </w:numPr>
    </w:pPr>
    <w:rPr>
      <w:lang w:val="en-US"/>
    </w:rPr>
  </w:style>
  <w:style w:type="paragraph" w:styleId="TOC1">
    <w:name w:val="toc 1"/>
    <w:basedOn w:val="Normal"/>
    <w:next w:val="Normal"/>
    <w:uiPriority w:val="39"/>
    <w:rsid w:val="002A6916"/>
    <w:pPr>
      <w:spacing w:after="100"/>
    </w:pPr>
  </w:style>
  <w:style w:type="paragraph" w:styleId="TOC3">
    <w:name w:val="toc 3"/>
    <w:basedOn w:val="Normal"/>
    <w:next w:val="Normal"/>
    <w:rsid w:val="002A6916"/>
    <w:pPr>
      <w:spacing w:after="100"/>
      <w:ind w:left="440"/>
    </w:pPr>
  </w:style>
  <w:style w:type="paragraph" w:styleId="Header">
    <w:name w:val="header"/>
    <w:basedOn w:val="Normal"/>
    <w:rsid w:val="002A6916"/>
    <w:pPr>
      <w:spacing w:after="0" w:line="240" w:lineRule="auto"/>
    </w:pPr>
  </w:style>
  <w:style w:type="paragraph" w:styleId="Footer">
    <w:name w:val="footer"/>
    <w:basedOn w:val="Normal"/>
    <w:rsid w:val="002A6916"/>
    <w:pPr>
      <w:spacing w:after="0" w:line="240" w:lineRule="auto"/>
    </w:pPr>
  </w:style>
  <w:style w:type="paragraph" w:styleId="TOC2">
    <w:name w:val="toc 2"/>
    <w:basedOn w:val="Normal"/>
    <w:next w:val="Normal"/>
    <w:rsid w:val="002A6916"/>
    <w:pPr>
      <w:spacing w:after="100"/>
      <w:ind w:left="220"/>
    </w:pPr>
  </w:style>
  <w:style w:type="paragraph" w:styleId="TOC4">
    <w:name w:val="toc 4"/>
    <w:basedOn w:val="Normal"/>
    <w:next w:val="Normal"/>
    <w:uiPriority w:val="39"/>
    <w:rsid w:val="002A6916"/>
    <w:pPr>
      <w:spacing w:after="100"/>
      <w:ind w:left="660"/>
    </w:pPr>
  </w:style>
  <w:style w:type="paragraph" w:customStyle="1" w:styleId="TableContents">
    <w:name w:val="Table Contents"/>
    <w:basedOn w:val="Normal"/>
    <w:rsid w:val="002A6916"/>
    <w:pPr>
      <w:suppressLineNumbers/>
    </w:pPr>
  </w:style>
  <w:style w:type="paragraph" w:customStyle="1" w:styleId="TableHeading">
    <w:name w:val="Table Heading"/>
    <w:basedOn w:val="TableContents"/>
    <w:rsid w:val="002A6916"/>
    <w:pPr>
      <w:jc w:val="center"/>
    </w:pPr>
    <w:rPr>
      <w:b/>
      <w:bCs/>
    </w:rPr>
  </w:style>
  <w:style w:type="character" w:customStyle="1" w:styleId="UnresolvedMention1">
    <w:name w:val="Unresolved Mention1"/>
    <w:uiPriority w:val="99"/>
    <w:semiHidden/>
    <w:unhideWhenUsed/>
    <w:rsid w:val="00553C87"/>
    <w:rPr>
      <w:color w:val="605E5C"/>
      <w:shd w:val="clear" w:color="auto" w:fill="E1DFDD"/>
    </w:rPr>
  </w:style>
  <w:style w:type="character" w:customStyle="1" w:styleId="InternetLink">
    <w:name w:val="Internet Link"/>
    <w:uiPriority w:val="99"/>
    <w:unhideWhenUsed/>
    <w:rsid w:val="00394BC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89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core@scommerce-mage.co.uk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re@scommerce-mage.com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21E3E-6762-4CAD-B12A-4030E4DF6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shivani.nayyar</dc:creator>
  <cp:lastModifiedBy>KoshleshDange</cp:lastModifiedBy>
  <cp:revision>2</cp:revision>
  <cp:lastPrinted>2020-01-11T23:45:00Z</cp:lastPrinted>
  <dcterms:created xsi:type="dcterms:W3CDTF">2020-01-12T09:44:00Z</dcterms:created>
  <dcterms:modified xsi:type="dcterms:W3CDTF">2020-01-12T09:44:00Z</dcterms:modified>
</cp:coreProperties>
</file>